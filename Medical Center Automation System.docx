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8CF" w:rsidRPr="0097462C" w:rsidRDefault="0097462C" w:rsidP="0097462C">
      <w:pPr>
        <w:jc w:val="both"/>
        <w:rPr>
          <w:rFonts w:ascii="Times New Roman" w:hAnsi="Times New Roman" w:cs="Times New Roman"/>
          <w:b/>
          <w:sz w:val="48"/>
          <w:szCs w:val="48"/>
        </w:rPr>
      </w:pPr>
      <w:r>
        <w:rPr>
          <w:rFonts w:ascii="Times New Roman" w:hAnsi="Times New Roman" w:cs="Times New Roman"/>
          <w:b/>
          <w:sz w:val="48"/>
          <w:szCs w:val="48"/>
        </w:rPr>
        <w:t xml:space="preserve">   </w:t>
      </w:r>
      <w:r w:rsidR="00C84829" w:rsidRPr="0097462C">
        <w:rPr>
          <w:rFonts w:ascii="Times New Roman" w:hAnsi="Times New Roman" w:cs="Times New Roman"/>
          <w:b/>
          <w:sz w:val="48"/>
          <w:szCs w:val="48"/>
        </w:rPr>
        <w:t>Medical Center Automation System</w:t>
      </w:r>
    </w:p>
    <w:p w:rsidR="00C84829" w:rsidRDefault="00C84829" w:rsidP="00C84829">
      <w:pPr>
        <w:rPr>
          <w:b/>
          <w:sz w:val="24"/>
          <w:szCs w:val="24"/>
        </w:rPr>
      </w:pPr>
    </w:p>
    <w:p w:rsidR="00C84829" w:rsidRDefault="00C84829" w:rsidP="00C84829">
      <w:pPr>
        <w:rPr>
          <w:b/>
          <w:sz w:val="24"/>
          <w:szCs w:val="24"/>
        </w:rPr>
      </w:pPr>
    </w:p>
    <w:p w:rsidR="00C84829" w:rsidRDefault="00C84829" w:rsidP="00C84829">
      <w:pPr>
        <w:rPr>
          <w:b/>
          <w:sz w:val="24"/>
          <w:szCs w:val="24"/>
        </w:rPr>
      </w:pPr>
    </w:p>
    <w:p w:rsidR="00C84829" w:rsidRPr="007B42A1" w:rsidRDefault="00C84829" w:rsidP="0097462C">
      <w:pPr>
        <w:jc w:val="both"/>
        <w:rPr>
          <w:rFonts w:ascii="Times New Roman" w:hAnsi="Times New Roman" w:cs="Times New Roman"/>
          <w:b/>
          <w:sz w:val="36"/>
          <w:szCs w:val="36"/>
        </w:rPr>
      </w:pPr>
      <w:r w:rsidRPr="0081326F">
        <w:rPr>
          <w:rFonts w:ascii="Times New Roman" w:hAnsi="Times New Roman" w:cs="Times New Roman"/>
          <w:b/>
          <w:sz w:val="24"/>
          <w:szCs w:val="24"/>
        </w:rPr>
        <w:t xml:space="preserve">                                                                  </w:t>
      </w:r>
      <w:r w:rsidRPr="007B42A1">
        <w:rPr>
          <w:rFonts w:ascii="Times New Roman" w:hAnsi="Times New Roman" w:cs="Times New Roman"/>
          <w:b/>
          <w:sz w:val="36"/>
          <w:szCs w:val="36"/>
        </w:rPr>
        <w:t>By</w:t>
      </w:r>
    </w:p>
    <w:p w:rsidR="001255A0" w:rsidRPr="0081326F" w:rsidRDefault="001255A0" w:rsidP="00C84829">
      <w:pPr>
        <w:rPr>
          <w:rFonts w:ascii="Times New Roman" w:hAnsi="Times New Roman" w:cs="Times New Roman"/>
          <w:b/>
          <w:sz w:val="44"/>
          <w:szCs w:val="44"/>
        </w:rPr>
      </w:pPr>
    </w:p>
    <w:p w:rsidR="001255A0" w:rsidRPr="007B42A1" w:rsidRDefault="001255A0" w:rsidP="007B42A1">
      <w:pPr>
        <w:jc w:val="both"/>
        <w:rPr>
          <w:rFonts w:ascii="Times New Roman" w:hAnsi="Times New Roman" w:cs="Times New Roman"/>
          <w:b/>
          <w:sz w:val="36"/>
          <w:szCs w:val="36"/>
        </w:rPr>
      </w:pPr>
      <w:r w:rsidRPr="0081326F">
        <w:rPr>
          <w:rFonts w:ascii="Times New Roman" w:hAnsi="Times New Roman" w:cs="Times New Roman"/>
          <w:b/>
          <w:sz w:val="44"/>
          <w:szCs w:val="44"/>
        </w:rPr>
        <w:t xml:space="preserve">                        </w:t>
      </w:r>
      <w:r w:rsidR="007B42A1">
        <w:rPr>
          <w:rFonts w:ascii="Times New Roman" w:hAnsi="Times New Roman" w:cs="Times New Roman"/>
          <w:b/>
          <w:sz w:val="44"/>
          <w:szCs w:val="44"/>
        </w:rPr>
        <w:t xml:space="preserve">  </w:t>
      </w:r>
      <w:r w:rsidRPr="0081326F">
        <w:rPr>
          <w:rFonts w:ascii="Times New Roman" w:hAnsi="Times New Roman" w:cs="Times New Roman"/>
          <w:b/>
          <w:sz w:val="44"/>
          <w:szCs w:val="44"/>
        </w:rPr>
        <w:t xml:space="preserve"> </w:t>
      </w:r>
      <w:r w:rsidR="000F4D51" w:rsidRPr="007B42A1">
        <w:rPr>
          <w:rFonts w:ascii="Times New Roman" w:hAnsi="Times New Roman" w:cs="Times New Roman"/>
          <w:b/>
          <w:sz w:val="36"/>
          <w:szCs w:val="36"/>
        </w:rPr>
        <w:t>Priyabrota Sen</w:t>
      </w:r>
    </w:p>
    <w:p w:rsidR="001255A0" w:rsidRPr="0081326F" w:rsidRDefault="001255A0" w:rsidP="00C84829">
      <w:pPr>
        <w:rPr>
          <w:rFonts w:ascii="Times New Roman" w:hAnsi="Times New Roman" w:cs="Times New Roman"/>
          <w:sz w:val="28"/>
          <w:szCs w:val="28"/>
        </w:rPr>
      </w:pPr>
      <w:r w:rsidRPr="0081326F">
        <w:rPr>
          <w:rFonts w:ascii="Times New Roman" w:hAnsi="Times New Roman" w:cs="Times New Roman"/>
          <w:b/>
          <w:sz w:val="44"/>
          <w:szCs w:val="44"/>
        </w:rPr>
        <w:t xml:space="preserve">                              </w:t>
      </w:r>
      <w:r w:rsidRPr="0081326F">
        <w:rPr>
          <w:rFonts w:ascii="Times New Roman" w:hAnsi="Times New Roman" w:cs="Times New Roman"/>
          <w:sz w:val="28"/>
          <w:szCs w:val="28"/>
        </w:rPr>
        <w:t>Roll:1207024</w:t>
      </w:r>
    </w:p>
    <w:p w:rsidR="001255A0" w:rsidRPr="007B42A1" w:rsidRDefault="001255A0" w:rsidP="007B42A1">
      <w:pPr>
        <w:jc w:val="both"/>
        <w:rPr>
          <w:rFonts w:ascii="Times New Roman" w:hAnsi="Times New Roman" w:cs="Times New Roman"/>
          <w:b/>
          <w:sz w:val="36"/>
          <w:szCs w:val="36"/>
        </w:rPr>
      </w:pPr>
      <w:r w:rsidRPr="0081326F">
        <w:rPr>
          <w:rFonts w:ascii="Times New Roman" w:hAnsi="Times New Roman" w:cs="Times New Roman"/>
          <w:sz w:val="28"/>
          <w:szCs w:val="28"/>
        </w:rPr>
        <w:t xml:space="preserve">                                     </w:t>
      </w:r>
      <w:r w:rsidR="007B42A1">
        <w:rPr>
          <w:rFonts w:ascii="Times New Roman" w:hAnsi="Times New Roman" w:cs="Times New Roman"/>
          <w:sz w:val="28"/>
          <w:szCs w:val="28"/>
        </w:rPr>
        <w:t xml:space="preserve"> </w:t>
      </w:r>
      <w:r w:rsidRPr="0081326F">
        <w:rPr>
          <w:rFonts w:ascii="Times New Roman" w:hAnsi="Times New Roman" w:cs="Times New Roman"/>
          <w:sz w:val="28"/>
          <w:szCs w:val="28"/>
        </w:rPr>
        <w:t xml:space="preserve">  </w:t>
      </w:r>
      <w:r w:rsidR="000F4D51" w:rsidRPr="007B42A1">
        <w:rPr>
          <w:rFonts w:ascii="Times New Roman" w:hAnsi="Times New Roman" w:cs="Times New Roman"/>
          <w:b/>
          <w:sz w:val="36"/>
          <w:szCs w:val="36"/>
        </w:rPr>
        <w:t>Tanmoy Ghosh</w:t>
      </w:r>
    </w:p>
    <w:p w:rsidR="001255A0" w:rsidRPr="008C2EF2" w:rsidRDefault="001255A0" w:rsidP="007B42A1">
      <w:pPr>
        <w:jc w:val="both"/>
        <w:rPr>
          <w:rFonts w:ascii="Times New Roman" w:hAnsi="Times New Roman" w:cs="Times New Roman"/>
          <w:sz w:val="28"/>
          <w:szCs w:val="28"/>
        </w:rPr>
      </w:pPr>
      <w:r w:rsidRPr="0081326F">
        <w:rPr>
          <w:rFonts w:ascii="Times New Roman" w:hAnsi="Times New Roman" w:cs="Times New Roman"/>
          <w:sz w:val="28"/>
          <w:szCs w:val="28"/>
        </w:rPr>
        <w:t xml:space="preserve">                                              Roll:1207028</w:t>
      </w:r>
    </w:p>
    <w:p w:rsidR="001255A0" w:rsidRDefault="001255A0" w:rsidP="00C84829">
      <w:pPr>
        <w:rPr>
          <w:sz w:val="28"/>
          <w:szCs w:val="28"/>
        </w:rPr>
      </w:pPr>
    </w:p>
    <w:p w:rsidR="007B42A1" w:rsidRDefault="007B42A1" w:rsidP="00C84829">
      <w:pPr>
        <w:rPr>
          <w:sz w:val="28"/>
          <w:szCs w:val="28"/>
        </w:rPr>
      </w:pPr>
    </w:p>
    <w:p w:rsidR="001255A0" w:rsidRDefault="000F4D51" w:rsidP="00C84829">
      <w:pPr>
        <w:rPr>
          <w:noProof/>
        </w:rPr>
      </w:pPr>
      <w:r>
        <w:rPr>
          <w:noProof/>
        </w:rPr>
        <w:t xml:space="preserve">                                                      </w:t>
      </w:r>
      <w:r w:rsidR="000D4CA7" w:rsidRPr="000D4CA7">
        <w:rPr>
          <w:noProof/>
        </w:rPr>
        <w:drawing>
          <wp:inline distT="0" distB="0" distL="0" distR="0">
            <wp:extent cx="1905000" cy="2143125"/>
            <wp:effectExtent l="0" t="0" r="0" b="9525"/>
            <wp:docPr id="13" name="Picture 13" descr="C:\Users\Tanmoy Ghosh\Pictures\KUETLogo_200_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moy Ghosh\Pictures\KUETLogo_200_2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2143125"/>
                    </a:xfrm>
                    <a:prstGeom prst="rect">
                      <a:avLst/>
                    </a:prstGeom>
                    <a:noFill/>
                    <a:ln>
                      <a:noFill/>
                    </a:ln>
                  </pic:spPr>
                </pic:pic>
              </a:graphicData>
            </a:graphic>
          </wp:inline>
        </w:drawing>
      </w:r>
    </w:p>
    <w:p w:rsidR="007B42A1" w:rsidRPr="007B42A1" w:rsidRDefault="007B42A1" w:rsidP="007B42A1">
      <w:pPr>
        <w:jc w:val="both"/>
        <w:rPr>
          <w:noProof/>
          <w:sz w:val="36"/>
          <w:szCs w:val="36"/>
        </w:rPr>
      </w:pPr>
    </w:p>
    <w:p w:rsidR="000F4D51" w:rsidRPr="007B42A1" w:rsidRDefault="000F4D51" w:rsidP="007B42A1">
      <w:pPr>
        <w:pStyle w:val="NoSpacing"/>
        <w:jc w:val="both"/>
        <w:rPr>
          <w:rFonts w:ascii="Times New Roman" w:hAnsi="Times New Roman" w:cs="Times New Roman"/>
          <w:b/>
          <w:noProof/>
          <w:sz w:val="36"/>
          <w:szCs w:val="36"/>
        </w:rPr>
      </w:pPr>
      <w:r w:rsidRPr="007B42A1">
        <w:rPr>
          <w:rFonts w:ascii="Times New Roman" w:hAnsi="Times New Roman" w:cs="Times New Roman"/>
          <w:b/>
          <w:noProof/>
          <w:sz w:val="36"/>
          <w:szCs w:val="36"/>
        </w:rPr>
        <w:t xml:space="preserve"> Dep</w:t>
      </w:r>
      <w:r w:rsidR="0081326F" w:rsidRPr="007B42A1">
        <w:rPr>
          <w:rFonts w:ascii="Times New Roman" w:hAnsi="Times New Roman" w:cs="Times New Roman"/>
          <w:b/>
          <w:noProof/>
          <w:sz w:val="36"/>
          <w:szCs w:val="36"/>
        </w:rPr>
        <w:t xml:space="preserve">artment of Computer Science and </w:t>
      </w:r>
      <w:r w:rsidRPr="007B42A1">
        <w:rPr>
          <w:rFonts w:ascii="Times New Roman" w:hAnsi="Times New Roman" w:cs="Times New Roman"/>
          <w:b/>
          <w:noProof/>
          <w:sz w:val="36"/>
          <w:szCs w:val="36"/>
        </w:rPr>
        <w:t>Engineering</w:t>
      </w:r>
    </w:p>
    <w:p w:rsidR="000F4D51" w:rsidRPr="007B42A1" w:rsidRDefault="0081326F" w:rsidP="007B42A1">
      <w:pPr>
        <w:pStyle w:val="NoSpacing"/>
        <w:jc w:val="both"/>
        <w:rPr>
          <w:rFonts w:ascii="Times New Roman" w:hAnsi="Times New Roman" w:cs="Times New Roman"/>
          <w:b/>
          <w:noProof/>
          <w:sz w:val="36"/>
          <w:szCs w:val="36"/>
        </w:rPr>
      </w:pPr>
      <w:r w:rsidRPr="007B42A1">
        <w:rPr>
          <w:rFonts w:ascii="Times New Roman" w:hAnsi="Times New Roman" w:cs="Times New Roman"/>
          <w:b/>
          <w:noProof/>
          <w:sz w:val="36"/>
          <w:szCs w:val="36"/>
        </w:rPr>
        <w:t xml:space="preserve">  </w:t>
      </w:r>
      <w:r w:rsidR="000F4D51" w:rsidRPr="007B42A1">
        <w:rPr>
          <w:rFonts w:ascii="Times New Roman" w:hAnsi="Times New Roman" w:cs="Times New Roman"/>
          <w:b/>
          <w:noProof/>
          <w:sz w:val="36"/>
          <w:szCs w:val="36"/>
        </w:rPr>
        <w:t>Khulna University of Engineering &amp; Technology</w:t>
      </w:r>
    </w:p>
    <w:p w:rsidR="008C2EF2" w:rsidRPr="007B42A1" w:rsidRDefault="0081326F" w:rsidP="007B42A1">
      <w:pPr>
        <w:pStyle w:val="NoSpacing"/>
        <w:jc w:val="both"/>
        <w:rPr>
          <w:rFonts w:ascii="Times New Roman" w:hAnsi="Times New Roman" w:cs="Times New Roman"/>
          <w:b/>
          <w:noProof/>
          <w:sz w:val="36"/>
          <w:szCs w:val="36"/>
        </w:rPr>
      </w:pPr>
      <w:r w:rsidRPr="007B42A1">
        <w:rPr>
          <w:rFonts w:ascii="Times New Roman" w:hAnsi="Times New Roman" w:cs="Times New Roman"/>
          <w:b/>
          <w:noProof/>
          <w:sz w:val="36"/>
          <w:szCs w:val="36"/>
        </w:rPr>
        <w:t xml:space="preserve">                      </w:t>
      </w:r>
      <w:r w:rsidR="000F4D51" w:rsidRPr="007B42A1">
        <w:rPr>
          <w:rFonts w:ascii="Times New Roman" w:hAnsi="Times New Roman" w:cs="Times New Roman"/>
          <w:b/>
          <w:noProof/>
          <w:sz w:val="36"/>
          <w:szCs w:val="36"/>
        </w:rPr>
        <w:t xml:space="preserve">Khulna </w:t>
      </w:r>
      <w:r w:rsidR="008C2EF2" w:rsidRPr="007B42A1">
        <w:rPr>
          <w:rFonts w:ascii="Times New Roman" w:hAnsi="Times New Roman" w:cs="Times New Roman"/>
          <w:b/>
          <w:noProof/>
          <w:sz w:val="36"/>
          <w:szCs w:val="36"/>
        </w:rPr>
        <w:t>9203,Bangladesh</w:t>
      </w:r>
    </w:p>
    <w:p w:rsidR="008C2EF2" w:rsidRPr="007B42A1" w:rsidRDefault="008C2EF2" w:rsidP="007B42A1">
      <w:pPr>
        <w:pStyle w:val="NoSpacing"/>
        <w:jc w:val="both"/>
        <w:rPr>
          <w:rFonts w:ascii="Times New Roman" w:hAnsi="Times New Roman" w:cs="Times New Roman"/>
          <w:b/>
          <w:noProof/>
          <w:sz w:val="36"/>
          <w:szCs w:val="36"/>
        </w:rPr>
      </w:pPr>
      <w:r w:rsidRPr="007B42A1">
        <w:rPr>
          <w:rFonts w:ascii="Times New Roman" w:hAnsi="Times New Roman" w:cs="Times New Roman"/>
          <w:b/>
          <w:noProof/>
          <w:sz w:val="36"/>
          <w:szCs w:val="36"/>
        </w:rPr>
        <w:t xml:space="preserve">                           16 October,2014</w:t>
      </w:r>
    </w:p>
    <w:p w:rsidR="008C2EF2" w:rsidRPr="0081326F" w:rsidRDefault="008C2EF2" w:rsidP="000F4D51">
      <w:pPr>
        <w:pStyle w:val="NoSpacing"/>
        <w:rPr>
          <w:rFonts w:ascii="Times New Roman" w:hAnsi="Times New Roman" w:cs="Times New Roman"/>
          <w:b/>
          <w:noProof/>
          <w:sz w:val="40"/>
          <w:szCs w:val="40"/>
        </w:rPr>
      </w:pPr>
    </w:p>
    <w:p w:rsidR="00904F83" w:rsidRPr="000D4CA7" w:rsidRDefault="000D4CA7" w:rsidP="00904F83">
      <w:pPr>
        <w:rPr>
          <w:rFonts w:ascii="Times New Roman" w:hAnsi="Times New Roman" w:cs="Times New Roman"/>
          <w:b/>
          <w:noProof/>
          <w:sz w:val="48"/>
          <w:szCs w:val="48"/>
        </w:rPr>
      </w:pPr>
      <w:r>
        <w:rPr>
          <w:rFonts w:ascii="Times New Roman" w:hAnsi="Times New Roman" w:cs="Times New Roman"/>
          <w:b/>
          <w:noProof/>
          <w:sz w:val="48"/>
          <w:szCs w:val="48"/>
        </w:rPr>
        <w:t xml:space="preserve">     </w:t>
      </w:r>
      <w:r w:rsidR="00904F83" w:rsidRPr="000D4CA7">
        <w:rPr>
          <w:rFonts w:ascii="Times New Roman" w:hAnsi="Times New Roman" w:cs="Times New Roman"/>
          <w:b/>
          <w:noProof/>
          <w:sz w:val="48"/>
          <w:szCs w:val="48"/>
        </w:rPr>
        <w:t>Medical Center Automation System</w:t>
      </w:r>
    </w:p>
    <w:p w:rsidR="00904F83" w:rsidRDefault="00904F83" w:rsidP="00904F83">
      <w:pPr>
        <w:rPr>
          <w:b/>
          <w:noProof/>
          <w:sz w:val="56"/>
          <w:szCs w:val="56"/>
        </w:rPr>
      </w:pPr>
    </w:p>
    <w:p w:rsidR="008C2EF2" w:rsidRDefault="008C2EF2" w:rsidP="00904F83">
      <w:pPr>
        <w:rPr>
          <w:b/>
          <w:noProof/>
          <w:sz w:val="56"/>
          <w:szCs w:val="56"/>
        </w:rPr>
      </w:pPr>
    </w:p>
    <w:p w:rsidR="00904F83" w:rsidRPr="0081326F" w:rsidRDefault="00904F83" w:rsidP="00904F83">
      <w:pPr>
        <w:rPr>
          <w:rFonts w:ascii="Times New Roman" w:hAnsi="Times New Roman" w:cs="Times New Roman"/>
          <w:b/>
          <w:noProof/>
          <w:sz w:val="40"/>
          <w:szCs w:val="40"/>
        </w:rPr>
      </w:pPr>
      <w:r w:rsidRPr="0081326F">
        <w:rPr>
          <w:rFonts w:ascii="Times New Roman" w:hAnsi="Times New Roman" w:cs="Times New Roman"/>
          <w:b/>
          <w:noProof/>
          <w:sz w:val="56"/>
          <w:szCs w:val="56"/>
        </w:rPr>
        <w:t xml:space="preserve">                              </w:t>
      </w:r>
      <w:r w:rsidRPr="0081326F">
        <w:rPr>
          <w:rFonts w:ascii="Times New Roman" w:hAnsi="Times New Roman" w:cs="Times New Roman"/>
          <w:b/>
          <w:noProof/>
          <w:sz w:val="40"/>
          <w:szCs w:val="40"/>
        </w:rPr>
        <w:t>By</w:t>
      </w:r>
    </w:p>
    <w:p w:rsidR="00904F83" w:rsidRPr="0081326F" w:rsidRDefault="00904F83" w:rsidP="00904F83">
      <w:pPr>
        <w:rPr>
          <w:rFonts w:ascii="Times New Roman" w:hAnsi="Times New Roman" w:cs="Times New Roman"/>
          <w:b/>
          <w:noProof/>
          <w:sz w:val="40"/>
          <w:szCs w:val="40"/>
        </w:rPr>
      </w:pPr>
    </w:p>
    <w:p w:rsidR="00904F83" w:rsidRPr="0081326F" w:rsidRDefault="00904F83" w:rsidP="00904F83">
      <w:pPr>
        <w:rPr>
          <w:rFonts w:ascii="Times New Roman" w:hAnsi="Times New Roman" w:cs="Times New Roman"/>
          <w:b/>
          <w:noProof/>
          <w:sz w:val="40"/>
          <w:szCs w:val="40"/>
        </w:rPr>
      </w:pPr>
      <w:r w:rsidRPr="0081326F">
        <w:rPr>
          <w:rFonts w:ascii="Times New Roman" w:hAnsi="Times New Roman" w:cs="Times New Roman"/>
          <w:b/>
          <w:noProof/>
          <w:sz w:val="40"/>
          <w:szCs w:val="40"/>
        </w:rPr>
        <w:t xml:space="preserve">                               </w:t>
      </w:r>
      <w:r w:rsidR="00350B5D" w:rsidRPr="0081326F">
        <w:rPr>
          <w:rFonts w:ascii="Times New Roman" w:hAnsi="Times New Roman" w:cs="Times New Roman"/>
          <w:b/>
          <w:noProof/>
          <w:sz w:val="40"/>
          <w:szCs w:val="40"/>
        </w:rPr>
        <w:t xml:space="preserve">  </w:t>
      </w:r>
      <w:r w:rsidRPr="0081326F">
        <w:rPr>
          <w:rFonts w:ascii="Times New Roman" w:hAnsi="Times New Roman" w:cs="Times New Roman"/>
          <w:b/>
          <w:noProof/>
          <w:sz w:val="40"/>
          <w:szCs w:val="40"/>
        </w:rPr>
        <w:t>Priyabrota Sen</w:t>
      </w:r>
    </w:p>
    <w:p w:rsidR="00350B5D" w:rsidRPr="0081326F" w:rsidRDefault="00350B5D" w:rsidP="00904F83">
      <w:pPr>
        <w:rPr>
          <w:rFonts w:ascii="Times New Roman" w:hAnsi="Times New Roman" w:cs="Times New Roman"/>
          <w:noProof/>
          <w:sz w:val="32"/>
          <w:szCs w:val="32"/>
        </w:rPr>
      </w:pPr>
      <w:r w:rsidRPr="0081326F">
        <w:rPr>
          <w:rFonts w:ascii="Times New Roman" w:hAnsi="Times New Roman" w:cs="Times New Roman"/>
          <w:b/>
          <w:noProof/>
          <w:sz w:val="40"/>
          <w:szCs w:val="40"/>
        </w:rPr>
        <w:t xml:space="preserve">            </w:t>
      </w:r>
      <w:r w:rsidRPr="0081326F">
        <w:rPr>
          <w:rFonts w:ascii="Times New Roman" w:hAnsi="Times New Roman" w:cs="Times New Roman"/>
          <w:noProof/>
          <w:sz w:val="40"/>
          <w:szCs w:val="40"/>
        </w:rPr>
        <w:t xml:space="preserve">                        </w:t>
      </w:r>
      <w:r w:rsidRPr="0081326F">
        <w:rPr>
          <w:rFonts w:ascii="Times New Roman" w:hAnsi="Times New Roman" w:cs="Times New Roman"/>
          <w:noProof/>
          <w:sz w:val="32"/>
          <w:szCs w:val="32"/>
        </w:rPr>
        <w:t>Roll:1207024</w:t>
      </w:r>
    </w:p>
    <w:p w:rsidR="00350B5D" w:rsidRPr="0081326F" w:rsidRDefault="00350B5D" w:rsidP="00904F83">
      <w:pPr>
        <w:rPr>
          <w:rFonts w:ascii="Times New Roman" w:hAnsi="Times New Roman" w:cs="Times New Roman"/>
          <w:b/>
          <w:noProof/>
          <w:sz w:val="40"/>
          <w:szCs w:val="40"/>
        </w:rPr>
      </w:pPr>
      <w:r w:rsidRPr="0081326F">
        <w:rPr>
          <w:rFonts w:ascii="Times New Roman" w:hAnsi="Times New Roman" w:cs="Times New Roman"/>
          <w:b/>
          <w:noProof/>
          <w:sz w:val="40"/>
          <w:szCs w:val="40"/>
        </w:rPr>
        <w:t xml:space="preserve">                                Tanmoy Ghosh</w:t>
      </w:r>
    </w:p>
    <w:p w:rsidR="00350B5D" w:rsidRPr="0081326F" w:rsidRDefault="00350B5D" w:rsidP="00904F83">
      <w:pPr>
        <w:rPr>
          <w:rFonts w:ascii="Times New Roman" w:hAnsi="Times New Roman" w:cs="Times New Roman"/>
          <w:noProof/>
          <w:sz w:val="32"/>
          <w:szCs w:val="32"/>
        </w:rPr>
      </w:pPr>
      <w:r w:rsidRPr="0081326F">
        <w:rPr>
          <w:rFonts w:ascii="Times New Roman" w:hAnsi="Times New Roman" w:cs="Times New Roman"/>
          <w:noProof/>
          <w:sz w:val="32"/>
          <w:szCs w:val="32"/>
        </w:rPr>
        <w:t xml:space="preserve">                                             Roll:1207028</w:t>
      </w:r>
    </w:p>
    <w:p w:rsidR="00350B5D" w:rsidRDefault="00350B5D" w:rsidP="00904F83">
      <w:pPr>
        <w:rPr>
          <w:noProof/>
          <w:sz w:val="32"/>
          <w:szCs w:val="32"/>
        </w:rPr>
      </w:pPr>
    </w:p>
    <w:p w:rsidR="00350B5D" w:rsidRPr="0081326F" w:rsidRDefault="00350B5D" w:rsidP="00904F83">
      <w:pPr>
        <w:rPr>
          <w:rFonts w:ascii="Times New Roman" w:hAnsi="Times New Roman" w:cs="Times New Roman"/>
          <w:b/>
          <w:noProof/>
          <w:sz w:val="40"/>
          <w:szCs w:val="40"/>
        </w:rPr>
      </w:pPr>
      <w:r w:rsidRPr="0081326F">
        <w:rPr>
          <w:rFonts w:ascii="Times New Roman" w:hAnsi="Times New Roman" w:cs="Times New Roman"/>
          <w:b/>
          <w:noProof/>
          <w:sz w:val="40"/>
          <w:szCs w:val="40"/>
        </w:rPr>
        <w:t>Supervisor:</w:t>
      </w:r>
    </w:p>
    <w:p w:rsidR="00350B5D" w:rsidRPr="0081326F" w:rsidRDefault="00907F82" w:rsidP="00904F83">
      <w:pPr>
        <w:rPr>
          <w:rFonts w:ascii="Times New Roman" w:hAnsi="Times New Roman" w:cs="Times New Roman"/>
          <w:b/>
          <w:noProof/>
          <w:sz w:val="40"/>
          <w:szCs w:val="40"/>
        </w:rPr>
      </w:pPr>
      <w:r>
        <w:rPr>
          <w:rFonts w:ascii="Times New Roman" w:hAnsi="Times New Roman" w:cs="Times New Roman"/>
          <w:b/>
          <w:noProof/>
          <w:sz w:val="40"/>
          <w:szCs w:val="40"/>
        </w:rPr>
        <w:t xml:space="preserve">                     AL</w:t>
      </w:r>
      <w:r w:rsidR="00350B5D" w:rsidRPr="0081326F">
        <w:rPr>
          <w:rFonts w:ascii="Times New Roman" w:hAnsi="Times New Roman" w:cs="Times New Roman"/>
          <w:b/>
          <w:noProof/>
          <w:sz w:val="40"/>
          <w:szCs w:val="40"/>
        </w:rPr>
        <w:t>-Mahmud</w:t>
      </w:r>
    </w:p>
    <w:p w:rsidR="000F4D51" w:rsidRPr="0081326F" w:rsidRDefault="00350B5D" w:rsidP="00C84829">
      <w:pPr>
        <w:rPr>
          <w:rFonts w:ascii="Times New Roman" w:hAnsi="Times New Roman" w:cs="Times New Roman"/>
          <w:b/>
          <w:noProof/>
          <w:sz w:val="28"/>
          <w:szCs w:val="28"/>
        </w:rPr>
      </w:pPr>
      <w:r w:rsidRPr="0081326F">
        <w:rPr>
          <w:rFonts w:ascii="Times New Roman" w:hAnsi="Times New Roman" w:cs="Times New Roman"/>
          <w:b/>
          <w:noProof/>
          <w:sz w:val="28"/>
          <w:szCs w:val="28"/>
        </w:rPr>
        <w:t xml:space="preserve">     </w:t>
      </w:r>
      <w:r w:rsidR="0074695D">
        <w:rPr>
          <w:rFonts w:ascii="Times New Roman" w:hAnsi="Times New Roman" w:cs="Times New Roman"/>
          <w:b/>
          <w:noProof/>
          <w:sz w:val="28"/>
          <w:szCs w:val="28"/>
        </w:rPr>
        <w:t xml:space="preserve">                         Assista</w:t>
      </w:r>
      <w:bookmarkStart w:id="0" w:name="_GoBack"/>
      <w:bookmarkEnd w:id="0"/>
      <w:r w:rsidRPr="0081326F">
        <w:rPr>
          <w:rFonts w:ascii="Times New Roman" w:hAnsi="Times New Roman" w:cs="Times New Roman"/>
          <w:b/>
          <w:noProof/>
          <w:sz w:val="28"/>
          <w:szCs w:val="28"/>
        </w:rPr>
        <w:t>nt Professor</w:t>
      </w:r>
    </w:p>
    <w:p w:rsidR="00350B5D" w:rsidRPr="0081326F" w:rsidRDefault="00350B5D" w:rsidP="00C84829">
      <w:pPr>
        <w:rPr>
          <w:rFonts w:ascii="Times New Roman" w:hAnsi="Times New Roman" w:cs="Times New Roman"/>
          <w:b/>
          <w:noProof/>
          <w:sz w:val="28"/>
          <w:szCs w:val="28"/>
        </w:rPr>
      </w:pPr>
      <w:r w:rsidRPr="0081326F">
        <w:rPr>
          <w:rFonts w:ascii="Times New Roman" w:hAnsi="Times New Roman" w:cs="Times New Roman"/>
          <w:b/>
          <w:noProof/>
          <w:sz w:val="28"/>
          <w:szCs w:val="28"/>
        </w:rPr>
        <w:t xml:space="preserve">                              Department of Computer Science and Engineering</w:t>
      </w:r>
    </w:p>
    <w:p w:rsidR="00350B5D" w:rsidRPr="0081326F" w:rsidRDefault="00350B5D" w:rsidP="00C84829">
      <w:pPr>
        <w:rPr>
          <w:rFonts w:ascii="Times New Roman" w:hAnsi="Times New Roman" w:cs="Times New Roman"/>
          <w:b/>
          <w:noProof/>
          <w:sz w:val="28"/>
          <w:szCs w:val="28"/>
        </w:rPr>
      </w:pPr>
      <w:r w:rsidRPr="0081326F">
        <w:rPr>
          <w:rFonts w:ascii="Times New Roman" w:hAnsi="Times New Roman" w:cs="Times New Roman"/>
          <w:b/>
          <w:noProof/>
          <w:sz w:val="28"/>
          <w:szCs w:val="28"/>
        </w:rPr>
        <w:t xml:space="preserve">                              Khulna University of Engineering &amp; Technology</w:t>
      </w:r>
    </w:p>
    <w:p w:rsidR="00350B5D" w:rsidRDefault="00350B5D" w:rsidP="00C84829">
      <w:pPr>
        <w:rPr>
          <w:b/>
          <w:noProof/>
          <w:sz w:val="28"/>
          <w:szCs w:val="28"/>
        </w:rPr>
      </w:pPr>
    </w:p>
    <w:p w:rsidR="00350B5D" w:rsidRPr="0081326F" w:rsidRDefault="00350B5D" w:rsidP="00350B5D">
      <w:pPr>
        <w:pStyle w:val="NoSpacing"/>
        <w:rPr>
          <w:rFonts w:ascii="Times New Roman" w:hAnsi="Times New Roman" w:cs="Times New Roman"/>
          <w:b/>
          <w:noProof/>
          <w:sz w:val="40"/>
          <w:szCs w:val="40"/>
        </w:rPr>
      </w:pPr>
      <w:r w:rsidRPr="0081326F">
        <w:rPr>
          <w:rFonts w:ascii="Times New Roman" w:hAnsi="Times New Roman" w:cs="Times New Roman"/>
          <w:b/>
          <w:noProof/>
          <w:sz w:val="40"/>
          <w:szCs w:val="40"/>
        </w:rPr>
        <w:t>Department of Computer Science and Engineering</w:t>
      </w:r>
    </w:p>
    <w:p w:rsidR="00350B5D" w:rsidRPr="0081326F" w:rsidRDefault="0081326F" w:rsidP="00350B5D">
      <w:pPr>
        <w:pStyle w:val="NoSpacing"/>
        <w:rPr>
          <w:rFonts w:ascii="Times New Roman" w:hAnsi="Times New Roman" w:cs="Times New Roman"/>
          <w:b/>
          <w:noProof/>
          <w:sz w:val="40"/>
          <w:szCs w:val="40"/>
        </w:rPr>
      </w:pPr>
      <w:r>
        <w:rPr>
          <w:rFonts w:ascii="Times New Roman" w:hAnsi="Times New Roman" w:cs="Times New Roman"/>
          <w:b/>
          <w:noProof/>
          <w:sz w:val="40"/>
          <w:szCs w:val="40"/>
        </w:rPr>
        <w:t xml:space="preserve">  </w:t>
      </w:r>
      <w:r w:rsidR="00350B5D" w:rsidRPr="0081326F">
        <w:rPr>
          <w:rFonts w:ascii="Times New Roman" w:hAnsi="Times New Roman" w:cs="Times New Roman"/>
          <w:b/>
          <w:noProof/>
          <w:sz w:val="40"/>
          <w:szCs w:val="40"/>
        </w:rPr>
        <w:t>Khulna University of Engineering &amp; Technology</w:t>
      </w:r>
    </w:p>
    <w:p w:rsidR="00350B5D" w:rsidRDefault="00350B5D" w:rsidP="00350B5D">
      <w:pPr>
        <w:pStyle w:val="NoSpacing"/>
        <w:rPr>
          <w:rFonts w:ascii="Times New Roman" w:hAnsi="Times New Roman" w:cs="Times New Roman"/>
          <w:b/>
          <w:noProof/>
          <w:sz w:val="40"/>
          <w:szCs w:val="40"/>
        </w:rPr>
      </w:pPr>
      <w:r w:rsidRPr="0081326F">
        <w:rPr>
          <w:rFonts w:ascii="Times New Roman" w:hAnsi="Times New Roman" w:cs="Times New Roman"/>
          <w:b/>
          <w:noProof/>
          <w:sz w:val="40"/>
          <w:szCs w:val="40"/>
        </w:rPr>
        <w:t xml:space="preserve">                </w:t>
      </w:r>
      <w:r w:rsidR="0081326F">
        <w:rPr>
          <w:rFonts w:ascii="Times New Roman" w:hAnsi="Times New Roman" w:cs="Times New Roman"/>
          <w:b/>
          <w:noProof/>
          <w:sz w:val="40"/>
          <w:szCs w:val="40"/>
        </w:rPr>
        <w:t xml:space="preserve">       </w:t>
      </w:r>
      <w:r w:rsidR="00924573" w:rsidRPr="0081326F">
        <w:rPr>
          <w:rFonts w:ascii="Times New Roman" w:hAnsi="Times New Roman" w:cs="Times New Roman"/>
          <w:b/>
          <w:noProof/>
          <w:sz w:val="40"/>
          <w:szCs w:val="40"/>
        </w:rPr>
        <w:t>Khulna 9203,Bangladesh</w:t>
      </w:r>
    </w:p>
    <w:p w:rsidR="008C2EF2" w:rsidRDefault="008C2EF2" w:rsidP="00350B5D">
      <w:pPr>
        <w:pStyle w:val="NoSpacing"/>
        <w:rPr>
          <w:rFonts w:ascii="Times New Roman" w:hAnsi="Times New Roman" w:cs="Times New Roman"/>
          <w:b/>
          <w:noProof/>
          <w:sz w:val="40"/>
          <w:szCs w:val="40"/>
        </w:rPr>
      </w:pPr>
      <w:r>
        <w:rPr>
          <w:rFonts w:ascii="Times New Roman" w:hAnsi="Times New Roman" w:cs="Times New Roman"/>
          <w:b/>
          <w:noProof/>
          <w:sz w:val="40"/>
          <w:szCs w:val="40"/>
        </w:rPr>
        <w:lastRenderedPageBreak/>
        <w:t xml:space="preserve">                             16 October,2014</w:t>
      </w:r>
    </w:p>
    <w:p w:rsidR="008C2EF2" w:rsidRDefault="008C2EF2" w:rsidP="00350B5D">
      <w:pPr>
        <w:pStyle w:val="NoSpacing"/>
        <w:rPr>
          <w:rFonts w:ascii="Times New Roman" w:hAnsi="Times New Roman" w:cs="Times New Roman"/>
          <w:b/>
          <w:noProof/>
          <w:sz w:val="40"/>
          <w:szCs w:val="40"/>
        </w:rPr>
      </w:pPr>
    </w:p>
    <w:p w:rsidR="008C2EF2" w:rsidRDefault="008C2EF2" w:rsidP="00350B5D">
      <w:pPr>
        <w:pStyle w:val="NoSpacing"/>
        <w:rPr>
          <w:rFonts w:ascii="Times New Roman" w:hAnsi="Times New Roman" w:cs="Times New Roman"/>
          <w:b/>
          <w:noProof/>
          <w:sz w:val="40"/>
          <w:szCs w:val="40"/>
        </w:rPr>
      </w:pPr>
    </w:p>
    <w:p w:rsidR="0081326F" w:rsidRPr="0081326F" w:rsidRDefault="0081326F" w:rsidP="00350B5D">
      <w:pPr>
        <w:pStyle w:val="NoSpacing"/>
        <w:rPr>
          <w:rFonts w:ascii="Times New Roman" w:hAnsi="Times New Roman" w:cs="Times New Roman"/>
          <w:b/>
          <w:noProof/>
          <w:sz w:val="40"/>
          <w:szCs w:val="40"/>
        </w:rPr>
      </w:pPr>
    </w:p>
    <w:p w:rsidR="00924573" w:rsidRPr="0081326F" w:rsidRDefault="00924573" w:rsidP="00350B5D">
      <w:pPr>
        <w:pStyle w:val="NoSpacing"/>
        <w:rPr>
          <w:rFonts w:ascii="Times New Roman" w:hAnsi="Times New Roman" w:cs="Times New Roman"/>
          <w:b/>
          <w:noProof/>
          <w:sz w:val="52"/>
          <w:szCs w:val="52"/>
        </w:rPr>
      </w:pPr>
      <w:r>
        <w:rPr>
          <w:b/>
          <w:noProof/>
          <w:sz w:val="40"/>
          <w:szCs w:val="40"/>
        </w:rPr>
        <w:t xml:space="preserve">                            </w:t>
      </w:r>
      <w:r w:rsidRPr="0081326F">
        <w:rPr>
          <w:rFonts w:ascii="Times New Roman" w:hAnsi="Times New Roman" w:cs="Times New Roman"/>
          <w:b/>
          <w:noProof/>
          <w:sz w:val="52"/>
          <w:szCs w:val="52"/>
        </w:rPr>
        <w:t>Acknowledgment</w:t>
      </w:r>
    </w:p>
    <w:p w:rsidR="00924573" w:rsidRDefault="00924573" w:rsidP="00350B5D">
      <w:pPr>
        <w:pStyle w:val="NoSpacing"/>
        <w:rPr>
          <w:b/>
          <w:noProof/>
          <w:sz w:val="52"/>
          <w:szCs w:val="52"/>
        </w:rPr>
      </w:pPr>
    </w:p>
    <w:p w:rsidR="00924573" w:rsidRDefault="00924573" w:rsidP="007B42A1">
      <w:pPr>
        <w:pStyle w:val="NoSpacing"/>
        <w:jc w:val="both"/>
        <w:rPr>
          <w:b/>
          <w:noProof/>
          <w:sz w:val="28"/>
          <w:szCs w:val="28"/>
        </w:rPr>
      </w:pPr>
    </w:p>
    <w:p w:rsidR="00924573" w:rsidRPr="000D4CA7" w:rsidRDefault="00924573" w:rsidP="007B42A1">
      <w:pPr>
        <w:pStyle w:val="NoSpacing"/>
        <w:jc w:val="both"/>
        <w:rPr>
          <w:rFonts w:ascii="Times New Roman" w:hAnsi="Times New Roman" w:cs="Times New Roman"/>
          <w:noProof/>
          <w:sz w:val="24"/>
          <w:szCs w:val="24"/>
        </w:rPr>
      </w:pPr>
      <w:r w:rsidRPr="000D4CA7">
        <w:rPr>
          <w:rFonts w:ascii="Times New Roman" w:hAnsi="Times New Roman" w:cs="Times New Roman"/>
          <w:noProof/>
          <w:sz w:val="24"/>
          <w:szCs w:val="24"/>
        </w:rPr>
        <w:t>All precises goes to Almighty God for his kindness and blessing .Without his desire we would not be here as we are today.</w:t>
      </w:r>
    </w:p>
    <w:p w:rsidR="00924573" w:rsidRPr="007B42A1" w:rsidRDefault="00924573" w:rsidP="007B42A1">
      <w:pPr>
        <w:pStyle w:val="NoSpacing"/>
        <w:jc w:val="both"/>
        <w:rPr>
          <w:rFonts w:ascii="Times New Roman" w:hAnsi="Times New Roman" w:cs="Times New Roman"/>
          <w:noProof/>
        </w:rPr>
      </w:pPr>
    </w:p>
    <w:p w:rsidR="00924573" w:rsidRPr="007B42A1" w:rsidRDefault="00924573" w:rsidP="007B42A1">
      <w:pPr>
        <w:pStyle w:val="NoSpacing"/>
        <w:jc w:val="both"/>
        <w:rPr>
          <w:rFonts w:ascii="Times New Roman" w:hAnsi="Times New Roman" w:cs="Times New Roman"/>
          <w:noProof/>
        </w:rPr>
      </w:pPr>
    </w:p>
    <w:p w:rsidR="00924573" w:rsidRPr="000D4CA7" w:rsidRDefault="00924573" w:rsidP="007B42A1">
      <w:pPr>
        <w:pStyle w:val="NoSpacing"/>
        <w:jc w:val="both"/>
        <w:rPr>
          <w:rFonts w:ascii="Times New Roman" w:hAnsi="Times New Roman" w:cs="Times New Roman"/>
          <w:noProof/>
          <w:sz w:val="24"/>
          <w:szCs w:val="24"/>
        </w:rPr>
      </w:pPr>
      <w:r w:rsidRPr="000D4CA7">
        <w:rPr>
          <w:rFonts w:ascii="Times New Roman" w:hAnsi="Times New Roman" w:cs="Times New Roman"/>
          <w:noProof/>
          <w:sz w:val="24"/>
          <w:szCs w:val="24"/>
        </w:rPr>
        <w:t xml:space="preserve">Thanks to our project supervisor </w:t>
      </w:r>
      <w:r w:rsidR="005C613C" w:rsidRPr="000D4CA7">
        <w:rPr>
          <w:rFonts w:ascii="Times New Roman" w:hAnsi="Times New Roman" w:cs="Times New Roman"/>
          <w:b/>
          <w:noProof/>
          <w:sz w:val="24"/>
          <w:szCs w:val="24"/>
        </w:rPr>
        <w:t>AL</w:t>
      </w:r>
      <w:r w:rsidRPr="000D4CA7">
        <w:rPr>
          <w:rFonts w:ascii="Times New Roman" w:hAnsi="Times New Roman" w:cs="Times New Roman"/>
          <w:b/>
          <w:noProof/>
          <w:sz w:val="24"/>
          <w:szCs w:val="24"/>
        </w:rPr>
        <w:t>-Mahmud,Assistant Professor,</w:t>
      </w:r>
      <w:r w:rsidRPr="000D4CA7">
        <w:rPr>
          <w:rFonts w:ascii="Times New Roman" w:hAnsi="Times New Roman" w:cs="Times New Roman"/>
          <w:noProof/>
          <w:sz w:val="24"/>
          <w:szCs w:val="24"/>
        </w:rPr>
        <w:t xml:space="preserve"> </w:t>
      </w:r>
      <w:r w:rsidRPr="000D4CA7">
        <w:rPr>
          <w:rFonts w:ascii="Times New Roman" w:hAnsi="Times New Roman" w:cs="Times New Roman"/>
          <w:b/>
          <w:noProof/>
          <w:sz w:val="24"/>
          <w:szCs w:val="24"/>
        </w:rPr>
        <w:t>Department of Computer Science and Engineering</w:t>
      </w:r>
      <w:r w:rsidR="00DE392D" w:rsidRPr="000D4CA7">
        <w:rPr>
          <w:rFonts w:ascii="Times New Roman" w:hAnsi="Times New Roman" w:cs="Times New Roman"/>
          <w:noProof/>
          <w:sz w:val="24"/>
          <w:szCs w:val="24"/>
        </w:rPr>
        <w:t xml:space="preserve">, </w:t>
      </w:r>
      <w:r w:rsidR="00DE392D" w:rsidRPr="000D4CA7">
        <w:rPr>
          <w:rFonts w:ascii="Times New Roman" w:hAnsi="Times New Roman" w:cs="Times New Roman"/>
          <w:b/>
          <w:noProof/>
          <w:sz w:val="24"/>
          <w:szCs w:val="24"/>
        </w:rPr>
        <w:t xml:space="preserve">KUET </w:t>
      </w:r>
      <w:r w:rsidR="00DE392D" w:rsidRPr="000D4CA7">
        <w:rPr>
          <w:rFonts w:ascii="Times New Roman" w:hAnsi="Times New Roman" w:cs="Times New Roman"/>
          <w:noProof/>
          <w:sz w:val="24"/>
          <w:szCs w:val="24"/>
        </w:rPr>
        <w:t>for his untiring effort as well as strong support.He  truly helped through the entire project with his correct  decision and necessary advice  we are able to complete this software development project.</w:t>
      </w:r>
    </w:p>
    <w:p w:rsidR="00DE392D" w:rsidRPr="007B42A1" w:rsidRDefault="00DE392D" w:rsidP="007B42A1">
      <w:pPr>
        <w:pStyle w:val="NoSpacing"/>
        <w:jc w:val="both"/>
        <w:rPr>
          <w:rFonts w:ascii="Times New Roman" w:hAnsi="Times New Roman" w:cs="Times New Roman"/>
          <w:noProof/>
        </w:rPr>
      </w:pPr>
    </w:p>
    <w:p w:rsidR="00DE392D" w:rsidRPr="007B42A1" w:rsidRDefault="00DE392D" w:rsidP="007B42A1">
      <w:pPr>
        <w:pStyle w:val="NoSpacing"/>
        <w:jc w:val="both"/>
        <w:rPr>
          <w:rFonts w:ascii="Times New Roman" w:hAnsi="Times New Roman" w:cs="Times New Roman"/>
          <w:noProof/>
        </w:rPr>
      </w:pPr>
    </w:p>
    <w:p w:rsidR="00DE392D" w:rsidRPr="000D4CA7" w:rsidRDefault="00DE392D" w:rsidP="007B42A1">
      <w:pPr>
        <w:pStyle w:val="NoSpacing"/>
        <w:jc w:val="both"/>
        <w:rPr>
          <w:rFonts w:ascii="Times New Roman" w:hAnsi="Times New Roman" w:cs="Times New Roman"/>
          <w:noProof/>
          <w:sz w:val="24"/>
          <w:szCs w:val="24"/>
        </w:rPr>
      </w:pPr>
      <w:r w:rsidRPr="000D4CA7">
        <w:rPr>
          <w:rFonts w:ascii="Times New Roman" w:hAnsi="Times New Roman" w:cs="Times New Roman"/>
          <w:noProof/>
          <w:sz w:val="24"/>
          <w:szCs w:val="24"/>
        </w:rPr>
        <w:t>We also acknowledgment to our respected seniors for their help to accomplish  this project.</w:t>
      </w:r>
    </w:p>
    <w:p w:rsidR="00DE392D" w:rsidRPr="000D4CA7" w:rsidRDefault="00DE392D" w:rsidP="007B42A1">
      <w:pPr>
        <w:pStyle w:val="NoSpacing"/>
        <w:jc w:val="both"/>
        <w:rPr>
          <w:rFonts w:ascii="Times New Roman" w:hAnsi="Times New Roman" w:cs="Times New Roman"/>
          <w:noProof/>
          <w:sz w:val="24"/>
          <w:szCs w:val="24"/>
        </w:rPr>
      </w:pPr>
    </w:p>
    <w:p w:rsidR="00DE392D" w:rsidRPr="000D4CA7" w:rsidRDefault="00DE392D" w:rsidP="007B42A1">
      <w:pPr>
        <w:pStyle w:val="NoSpacing"/>
        <w:jc w:val="both"/>
        <w:rPr>
          <w:rFonts w:ascii="Times New Roman" w:hAnsi="Times New Roman" w:cs="Times New Roman"/>
          <w:noProof/>
          <w:sz w:val="24"/>
          <w:szCs w:val="24"/>
        </w:rPr>
      </w:pPr>
    </w:p>
    <w:p w:rsidR="00DE392D" w:rsidRPr="007B42A1" w:rsidRDefault="00DE392D" w:rsidP="007B42A1">
      <w:pPr>
        <w:pStyle w:val="NoSpacing"/>
        <w:jc w:val="both"/>
        <w:rPr>
          <w:rFonts w:ascii="Times New Roman" w:hAnsi="Times New Roman" w:cs="Times New Roman"/>
          <w:noProof/>
        </w:rPr>
      </w:pPr>
      <w:r w:rsidRPr="000D4CA7">
        <w:rPr>
          <w:rFonts w:ascii="Times New Roman" w:hAnsi="Times New Roman" w:cs="Times New Roman"/>
          <w:noProof/>
          <w:sz w:val="24"/>
          <w:szCs w:val="24"/>
        </w:rPr>
        <w:t>Any suggestion,comment from teachers as well as seniors  will be highly appreciated</w:t>
      </w:r>
      <w:r w:rsidRPr="007B42A1">
        <w:rPr>
          <w:rFonts w:ascii="Times New Roman" w:hAnsi="Times New Roman" w:cs="Times New Roman"/>
          <w:noProof/>
        </w:rPr>
        <w:t>.</w:t>
      </w:r>
    </w:p>
    <w:p w:rsidR="00A546EA" w:rsidRDefault="00A546EA" w:rsidP="007B42A1">
      <w:pPr>
        <w:pStyle w:val="NoSpacing"/>
        <w:jc w:val="both"/>
        <w:rPr>
          <w:noProof/>
          <w:sz w:val="28"/>
          <w:szCs w:val="28"/>
        </w:rPr>
      </w:pPr>
    </w:p>
    <w:p w:rsidR="00A546EA" w:rsidRDefault="00A546EA" w:rsidP="007B42A1">
      <w:pPr>
        <w:pStyle w:val="NoSpacing"/>
        <w:jc w:val="both"/>
        <w:rPr>
          <w:noProof/>
          <w:sz w:val="28"/>
          <w:szCs w:val="28"/>
        </w:rPr>
      </w:pPr>
    </w:p>
    <w:p w:rsidR="00A546EA" w:rsidRDefault="00A546EA" w:rsidP="00350B5D">
      <w:pPr>
        <w:pStyle w:val="NoSpacing"/>
        <w:rPr>
          <w:noProof/>
          <w:sz w:val="28"/>
          <w:szCs w:val="28"/>
        </w:rPr>
      </w:pPr>
    </w:p>
    <w:p w:rsidR="00A546EA" w:rsidRDefault="00A546EA" w:rsidP="00350B5D">
      <w:pPr>
        <w:pStyle w:val="NoSpacing"/>
        <w:rPr>
          <w:noProof/>
          <w:sz w:val="28"/>
          <w:szCs w:val="28"/>
        </w:rPr>
      </w:pPr>
    </w:p>
    <w:p w:rsidR="00A546EA" w:rsidRDefault="00A546EA" w:rsidP="00350B5D">
      <w:pPr>
        <w:pStyle w:val="NoSpacing"/>
        <w:rPr>
          <w:noProof/>
          <w:sz w:val="28"/>
          <w:szCs w:val="28"/>
        </w:rPr>
      </w:pPr>
    </w:p>
    <w:p w:rsidR="00A546EA" w:rsidRDefault="00A546EA" w:rsidP="00350B5D">
      <w:pPr>
        <w:pStyle w:val="NoSpacing"/>
        <w:rPr>
          <w:noProof/>
          <w:sz w:val="28"/>
          <w:szCs w:val="28"/>
        </w:rPr>
      </w:pPr>
    </w:p>
    <w:p w:rsidR="00A546EA" w:rsidRDefault="00A546EA" w:rsidP="00350B5D">
      <w:pPr>
        <w:pStyle w:val="NoSpacing"/>
        <w:rPr>
          <w:noProof/>
          <w:sz w:val="28"/>
          <w:szCs w:val="28"/>
        </w:rPr>
      </w:pPr>
    </w:p>
    <w:p w:rsidR="00A546EA" w:rsidRDefault="00A546EA" w:rsidP="00350B5D">
      <w:pPr>
        <w:pStyle w:val="NoSpacing"/>
        <w:rPr>
          <w:noProof/>
          <w:sz w:val="28"/>
          <w:szCs w:val="28"/>
        </w:rPr>
      </w:pPr>
    </w:p>
    <w:p w:rsidR="00A546EA" w:rsidRDefault="00A546EA" w:rsidP="00A546EA">
      <w:pPr>
        <w:rPr>
          <w:noProof/>
          <w:sz w:val="28"/>
          <w:szCs w:val="28"/>
        </w:rPr>
      </w:pPr>
    </w:p>
    <w:p w:rsidR="00A546EA" w:rsidRDefault="00A546EA" w:rsidP="00A546EA">
      <w:pPr>
        <w:rPr>
          <w:noProof/>
          <w:sz w:val="28"/>
          <w:szCs w:val="28"/>
        </w:rPr>
      </w:pPr>
    </w:p>
    <w:p w:rsidR="00A546EA" w:rsidRDefault="00A546EA" w:rsidP="00A546EA">
      <w:pPr>
        <w:rPr>
          <w:noProof/>
          <w:sz w:val="28"/>
          <w:szCs w:val="28"/>
        </w:rPr>
      </w:pPr>
    </w:p>
    <w:p w:rsidR="00A546EA" w:rsidRDefault="00A546EA" w:rsidP="00A546EA">
      <w:pPr>
        <w:rPr>
          <w:noProof/>
          <w:sz w:val="28"/>
          <w:szCs w:val="28"/>
        </w:rPr>
      </w:pPr>
    </w:p>
    <w:p w:rsidR="00A546EA" w:rsidRDefault="00A546EA" w:rsidP="00A546EA">
      <w:pPr>
        <w:rPr>
          <w:noProof/>
          <w:sz w:val="28"/>
          <w:szCs w:val="28"/>
        </w:rPr>
      </w:pPr>
    </w:p>
    <w:p w:rsidR="00A546EA" w:rsidRDefault="00A546EA" w:rsidP="00A546EA">
      <w:pPr>
        <w:rPr>
          <w:noProof/>
          <w:sz w:val="28"/>
          <w:szCs w:val="28"/>
        </w:rPr>
      </w:pPr>
    </w:p>
    <w:p w:rsidR="0081326F" w:rsidRDefault="0081326F" w:rsidP="00A546EA">
      <w:pPr>
        <w:rPr>
          <w:noProof/>
          <w:sz w:val="28"/>
          <w:szCs w:val="28"/>
        </w:rPr>
      </w:pPr>
    </w:p>
    <w:p w:rsidR="0081326F" w:rsidRDefault="0081326F" w:rsidP="00A546EA">
      <w:pPr>
        <w:rPr>
          <w:noProof/>
          <w:sz w:val="28"/>
          <w:szCs w:val="28"/>
        </w:rPr>
      </w:pPr>
    </w:p>
    <w:p w:rsidR="00A546EA" w:rsidRPr="0081326F" w:rsidRDefault="00A546EA" w:rsidP="00A546EA">
      <w:pPr>
        <w:rPr>
          <w:rFonts w:ascii="Times New Roman" w:eastAsia="Batang" w:hAnsi="Times New Roman" w:cs="Times New Roman"/>
          <w:b/>
          <w:sz w:val="40"/>
          <w:szCs w:val="40"/>
          <w:u w:val="single"/>
        </w:rPr>
      </w:pPr>
      <w:r>
        <w:rPr>
          <w:noProof/>
          <w:sz w:val="28"/>
          <w:szCs w:val="28"/>
        </w:rPr>
        <w:t xml:space="preserve">                                       </w:t>
      </w:r>
      <w:r w:rsidR="00A528E6">
        <w:rPr>
          <w:noProof/>
          <w:sz w:val="28"/>
          <w:szCs w:val="28"/>
        </w:rPr>
        <w:t xml:space="preserve">  </w:t>
      </w:r>
      <w:r>
        <w:rPr>
          <w:noProof/>
          <w:sz w:val="28"/>
          <w:szCs w:val="28"/>
        </w:rPr>
        <w:t xml:space="preserve">      </w:t>
      </w:r>
      <w:r w:rsidR="00103D5C">
        <w:rPr>
          <w:noProof/>
          <w:sz w:val="28"/>
          <w:szCs w:val="28"/>
        </w:rPr>
        <w:t xml:space="preserve">    </w:t>
      </w:r>
      <w:r>
        <w:rPr>
          <w:noProof/>
          <w:sz w:val="28"/>
          <w:szCs w:val="28"/>
        </w:rPr>
        <w:t xml:space="preserve"> </w:t>
      </w:r>
      <w:r w:rsidR="00A528E6">
        <w:rPr>
          <w:rFonts w:ascii="Times New Roman" w:eastAsia="Batang" w:hAnsi="Times New Roman" w:cs="Times New Roman"/>
          <w:b/>
          <w:sz w:val="40"/>
          <w:szCs w:val="40"/>
          <w:u w:val="single"/>
        </w:rPr>
        <w:t>INDEX</w:t>
      </w:r>
    </w:p>
    <w:p w:rsidR="00A546EA" w:rsidRPr="001D7D79" w:rsidRDefault="00A546EA" w:rsidP="00A546EA">
      <w:pPr>
        <w:pStyle w:val="ListParagraph"/>
        <w:spacing w:line="360" w:lineRule="auto"/>
        <w:rPr>
          <w:rFonts w:ascii="Times New Roman" w:eastAsia="Batang" w:hAnsi="Times New Roman" w:cs="Times New Roman"/>
          <w:b/>
          <w:sz w:val="28"/>
        </w:rPr>
      </w:pPr>
    </w:p>
    <w:p w:rsidR="00A528E6" w:rsidRDefault="00A528E6" w:rsidP="00A528E6">
      <w:pPr>
        <w:pStyle w:val="ListParagraph"/>
        <w:spacing w:line="360" w:lineRule="auto"/>
        <w:rPr>
          <w:rFonts w:ascii="Times New Roman" w:eastAsia="Batang" w:hAnsi="Times New Roman" w:cs="Times New Roman"/>
          <w:b/>
          <w:sz w:val="24"/>
          <w:szCs w:val="24"/>
        </w:rPr>
      </w:pPr>
      <w:r>
        <w:rPr>
          <w:rFonts w:ascii="Times New Roman" w:eastAsia="Batang" w:hAnsi="Times New Roman" w:cs="Times New Roman"/>
          <w:b/>
          <w:sz w:val="24"/>
          <w:szCs w:val="24"/>
        </w:rPr>
        <w:t>Chapter – 1</w:t>
      </w:r>
    </w:p>
    <w:p w:rsidR="00A546EA" w:rsidRPr="009400D2" w:rsidRDefault="00A528E6" w:rsidP="00A528E6">
      <w:pPr>
        <w:pStyle w:val="ListParagraph"/>
        <w:spacing w:line="360" w:lineRule="auto"/>
        <w:rPr>
          <w:rFonts w:ascii="Times New Roman" w:eastAsia="Batang" w:hAnsi="Times New Roman" w:cs="Times New Roman"/>
          <w:b/>
          <w:sz w:val="24"/>
          <w:szCs w:val="24"/>
        </w:rPr>
      </w:pPr>
      <w:r>
        <w:rPr>
          <w:rFonts w:ascii="Times New Roman" w:eastAsia="Batang" w:hAnsi="Times New Roman" w:cs="Times New Roman"/>
          <w:b/>
          <w:sz w:val="24"/>
          <w:szCs w:val="24"/>
        </w:rPr>
        <w:t xml:space="preserve">          Introduction to JAVA</w:t>
      </w:r>
      <w:r w:rsidR="00907F82">
        <w:rPr>
          <w:rFonts w:ascii="Times New Roman" w:eastAsia="Batang" w:hAnsi="Times New Roman" w:cs="Times New Roman"/>
          <w:b/>
          <w:sz w:val="24"/>
          <w:szCs w:val="24"/>
        </w:rPr>
        <w:t>……………………………………..</w:t>
      </w:r>
      <w:r w:rsidR="009400D2">
        <w:rPr>
          <w:rFonts w:ascii="Times New Roman" w:eastAsia="Batang" w:hAnsi="Times New Roman" w:cs="Times New Roman"/>
          <w:b/>
          <w:sz w:val="24"/>
          <w:szCs w:val="24"/>
        </w:rPr>
        <w:t xml:space="preserve">  1</w:t>
      </w:r>
    </w:p>
    <w:p w:rsidR="00A528E6" w:rsidRDefault="00A528E6" w:rsidP="00A528E6">
      <w:pPr>
        <w:pStyle w:val="ListParagraph"/>
        <w:spacing w:line="360" w:lineRule="auto"/>
        <w:rPr>
          <w:rFonts w:ascii="Times New Roman" w:eastAsia="Batang" w:hAnsi="Times New Roman" w:cs="Times New Roman"/>
          <w:b/>
          <w:sz w:val="24"/>
          <w:szCs w:val="24"/>
        </w:rPr>
      </w:pPr>
      <w:r>
        <w:rPr>
          <w:rFonts w:ascii="Times New Roman" w:eastAsia="Batang" w:hAnsi="Times New Roman" w:cs="Times New Roman"/>
          <w:b/>
          <w:sz w:val="24"/>
          <w:szCs w:val="24"/>
        </w:rPr>
        <w:t>Chapter -2</w:t>
      </w:r>
    </w:p>
    <w:p w:rsidR="00A528E6" w:rsidRDefault="009400D2" w:rsidP="00A528E6">
      <w:pPr>
        <w:pStyle w:val="ListParagraph"/>
        <w:spacing w:line="360" w:lineRule="auto"/>
        <w:rPr>
          <w:rFonts w:ascii="Times New Roman" w:eastAsia="Batang" w:hAnsi="Times New Roman" w:cs="Times New Roman"/>
          <w:b/>
          <w:sz w:val="24"/>
          <w:szCs w:val="24"/>
        </w:rPr>
      </w:pPr>
      <w:r>
        <w:rPr>
          <w:rFonts w:ascii="Times New Roman" w:eastAsia="Batang" w:hAnsi="Times New Roman" w:cs="Times New Roman"/>
          <w:b/>
          <w:sz w:val="24"/>
          <w:szCs w:val="24"/>
        </w:rPr>
        <w:t xml:space="preserve">          </w:t>
      </w:r>
      <w:r w:rsidR="00A528E6">
        <w:rPr>
          <w:rFonts w:ascii="Times New Roman" w:eastAsia="Batang" w:hAnsi="Times New Roman" w:cs="Times New Roman"/>
          <w:b/>
          <w:sz w:val="24"/>
          <w:szCs w:val="24"/>
        </w:rPr>
        <w:t>Project Overview………………………………………….</w:t>
      </w:r>
      <w:r>
        <w:rPr>
          <w:rFonts w:ascii="Times New Roman" w:eastAsia="Batang" w:hAnsi="Times New Roman" w:cs="Times New Roman"/>
          <w:b/>
          <w:sz w:val="24"/>
          <w:szCs w:val="24"/>
        </w:rPr>
        <w:t>.  4</w:t>
      </w:r>
    </w:p>
    <w:p w:rsidR="00A528E6" w:rsidRDefault="00A528E6" w:rsidP="00A528E6">
      <w:pPr>
        <w:pStyle w:val="ListParagraph"/>
        <w:spacing w:line="360" w:lineRule="auto"/>
        <w:rPr>
          <w:rFonts w:ascii="Times New Roman" w:eastAsia="Batang" w:hAnsi="Times New Roman" w:cs="Times New Roman"/>
          <w:b/>
          <w:sz w:val="24"/>
          <w:szCs w:val="24"/>
        </w:rPr>
      </w:pPr>
      <w:r>
        <w:rPr>
          <w:rFonts w:ascii="Times New Roman" w:eastAsia="Batang" w:hAnsi="Times New Roman" w:cs="Times New Roman"/>
          <w:b/>
          <w:sz w:val="24"/>
          <w:szCs w:val="24"/>
        </w:rPr>
        <w:t>Chapter – 3</w:t>
      </w:r>
    </w:p>
    <w:p w:rsidR="003B0363" w:rsidRDefault="009400D2" w:rsidP="00A528E6">
      <w:pPr>
        <w:pStyle w:val="ListParagraph"/>
        <w:spacing w:line="360" w:lineRule="auto"/>
        <w:rPr>
          <w:rFonts w:ascii="Times New Roman" w:eastAsia="Batang" w:hAnsi="Times New Roman" w:cs="Times New Roman"/>
          <w:b/>
          <w:sz w:val="24"/>
          <w:szCs w:val="24"/>
        </w:rPr>
      </w:pPr>
      <w:r>
        <w:rPr>
          <w:rFonts w:ascii="Times New Roman" w:eastAsia="Batang" w:hAnsi="Times New Roman" w:cs="Times New Roman"/>
          <w:b/>
          <w:sz w:val="24"/>
          <w:szCs w:val="24"/>
        </w:rPr>
        <w:t xml:space="preserve">         </w:t>
      </w:r>
      <w:r w:rsidR="003B0363">
        <w:rPr>
          <w:rFonts w:ascii="Times New Roman" w:eastAsia="Batang" w:hAnsi="Times New Roman" w:cs="Times New Roman"/>
          <w:b/>
          <w:sz w:val="24"/>
          <w:szCs w:val="24"/>
        </w:rPr>
        <w:t xml:space="preserve"> </w:t>
      </w:r>
      <w:r w:rsidR="00B24A53">
        <w:rPr>
          <w:rFonts w:ascii="Times New Roman" w:eastAsia="Batang" w:hAnsi="Times New Roman" w:cs="Times New Roman"/>
          <w:b/>
          <w:sz w:val="24"/>
          <w:szCs w:val="24"/>
        </w:rPr>
        <w:t>Conclusion</w:t>
      </w:r>
      <w:r w:rsidR="003B0363">
        <w:rPr>
          <w:rFonts w:ascii="Times New Roman" w:eastAsia="Batang" w:hAnsi="Times New Roman" w:cs="Times New Roman"/>
          <w:b/>
          <w:sz w:val="24"/>
          <w:szCs w:val="24"/>
        </w:rPr>
        <w:t>…………………………………………</w:t>
      </w:r>
      <w:r w:rsidR="00B24A53">
        <w:rPr>
          <w:rFonts w:ascii="Times New Roman" w:eastAsia="Batang" w:hAnsi="Times New Roman" w:cs="Times New Roman"/>
          <w:b/>
          <w:sz w:val="24"/>
          <w:szCs w:val="24"/>
        </w:rPr>
        <w:t>………</w:t>
      </w:r>
      <w:r>
        <w:rPr>
          <w:rFonts w:ascii="Times New Roman" w:eastAsia="Batang" w:hAnsi="Times New Roman" w:cs="Times New Roman"/>
          <w:b/>
          <w:sz w:val="24"/>
          <w:szCs w:val="24"/>
        </w:rPr>
        <w:t>.</w:t>
      </w:r>
      <w:r w:rsidR="00794EB6">
        <w:rPr>
          <w:rFonts w:ascii="Times New Roman" w:eastAsia="Batang" w:hAnsi="Times New Roman" w:cs="Times New Roman"/>
          <w:b/>
          <w:sz w:val="24"/>
          <w:szCs w:val="24"/>
        </w:rPr>
        <w:t xml:space="preserve">  14</w:t>
      </w:r>
    </w:p>
    <w:p w:rsidR="00A528E6" w:rsidRPr="001D7D79" w:rsidRDefault="00A528E6" w:rsidP="00A528E6">
      <w:pPr>
        <w:pStyle w:val="ListParagraph"/>
        <w:spacing w:line="360" w:lineRule="auto"/>
        <w:rPr>
          <w:rFonts w:ascii="Times New Roman" w:eastAsia="Batang" w:hAnsi="Times New Roman" w:cs="Times New Roman"/>
          <w:b/>
          <w:sz w:val="24"/>
          <w:szCs w:val="24"/>
        </w:rPr>
      </w:pPr>
      <w:r>
        <w:rPr>
          <w:rFonts w:ascii="Times New Roman" w:eastAsia="Batang" w:hAnsi="Times New Roman" w:cs="Times New Roman"/>
          <w:b/>
          <w:sz w:val="24"/>
          <w:szCs w:val="24"/>
        </w:rPr>
        <w:t xml:space="preserve">              </w:t>
      </w:r>
    </w:p>
    <w:p w:rsidR="00A546EA" w:rsidRPr="00DE392D" w:rsidRDefault="00A546EA" w:rsidP="00350B5D">
      <w:pPr>
        <w:pStyle w:val="NoSpacing"/>
        <w:rPr>
          <w:noProof/>
          <w:sz w:val="28"/>
          <w:szCs w:val="28"/>
        </w:rPr>
      </w:pPr>
    </w:p>
    <w:p w:rsidR="00350B5D" w:rsidRDefault="00350B5D" w:rsidP="00C84829">
      <w:pPr>
        <w:rPr>
          <w:sz w:val="28"/>
          <w:szCs w:val="28"/>
        </w:rPr>
      </w:pPr>
    </w:p>
    <w:p w:rsidR="0081326F" w:rsidRDefault="0081326F" w:rsidP="00C84829">
      <w:pPr>
        <w:rPr>
          <w:sz w:val="28"/>
          <w:szCs w:val="28"/>
        </w:rPr>
      </w:pPr>
    </w:p>
    <w:p w:rsidR="0081326F" w:rsidRDefault="0081326F" w:rsidP="00C84829">
      <w:pPr>
        <w:rPr>
          <w:sz w:val="28"/>
          <w:szCs w:val="28"/>
        </w:rPr>
      </w:pPr>
    </w:p>
    <w:p w:rsidR="0081326F" w:rsidRDefault="0081326F" w:rsidP="00C84829">
      <w:pPr>
        <w:rPr>
          <w:sz w:val="28"/>
          <w:szCs w:val="28"/>
        </w:rPr>
      </w:pPr>
    </w:p>
    <w:p w:rsidR="0081326F" w:rsidRDefault="0081326F" w:rsidP="00C84829">
      <w:pPr>
        <w:rPr>
          <w:sz w:val="28"/>
          <w:szCs w:val="28"/>
        </w:rPr>
      </w:pPr>
    </w:p>
    <w:p w:rsidR="0081326F" w:rsidRDefault="0081326F" w:rsidP="00C84829">
      <w:pPr>
        <w:rPr>
          <w:sz w:val="28"/>
          <w:szCs w:val="28"/>
        </w:rPr>
      </w:pPr>
    </w:p>
    <w:p w:rsidR="0081326F" w:rsidRDefault="0081326F" w:rsidP="00C84829">
      <w:pPr>
        <w:rPr>
          <w:sz w:val="28"/>
          <w:szCs w:val="28"/>
        </w:rPr>
      </w:pPr>
    </w:p>
    <w:p w:rsidR="0081326F" w:rsidRDefault="0081326F" w:rsidP="00C84829">
      <w:pPr>
        <w:rPr>
          <w:sz w:val="28"/>
          <w:szCs w:val="28"/>
        </w:rPr>
      </w:pPr>
    </w:p>
    <w:p w:rsidR="00440ADC" w:rsidRDefault="00440ADC" w:rsidP="00C84829">
      <w:pPr>
        <w:rPr>
          <w:sz w:val="28"/>
          <w:szCs w:val="28"/>
        </w:rPr>
      </w:pPr>
    </w:p>
    <w:p w:rsidR="00A528E6" w:rsidRDefault="00A528E6" w:rsidP="00C84829">
      <w:pPr>
        <w:rPr>
          <w:sz w:val="28"/>
          <w:szCs w:val="28"/>
        </w:rPr>
      </w:pPr>
    </w:p>
    <w:p w:rsidR="00A528E6" w:rsidRDefault="00A528E6" w:rsidP="00C84829">
      <w:pPr>
        <w:rPr>
          <w:sz w:val="28"/>
          <w:szCs w:val="28"/>
        </w:rPr>
      </w:pPr>
    </w:p>
    <w:p w:rsidR="00A528E6" w:rsidRDefault="00A528E6" w:rsidP="00C84829">
      <w:pPr>
        <w:rPr>
          <w:sz w:val="28"/>
          <w:szCs w:val="28"/>
        </w:rPr>
      </w:pPr>
    </w:p>
    <w:p w:rsidR="0093394E" w:rsidRDefault="0093394E" w:rsidP="00C84829">
      <w:pPr>
        <w:rPr>
          <w:sz w:val="28"/>
          <w:szCs w:val="28"/>
        </w:rPr>
      </w:pPr>
    </w:p>
    <w:p w:rsidR="00946B30" w:rsidRPr="00946B30" w:rsidRDefault="00A528E6" w:rsidP="00C84829">
      <w:pPr>
        <w:rPr>
          <w:rFonts w:ascii="Times New Roman" w:hAnsi="Times New Roman" w:cs="Times New Roman"/>
          <w:sz w:val="24"/>
          <w:szCs w:val="24"/>
        </w:rPr>
      </w:pPr>
      <w:r>
        <w:rPr>
          <w:sz w:val="28"/>
          <w:szCs w:val="28"/>
        </w:rPr>
        <w:lastRenderedPageBreak/>
        <w:t xml:space="preserve">                                     </w:t>
      </w:r>
      <w:r w:rsidR="00946B30">
        <w:rPr>
          <w:rFonts w:ascii="Times New Roman" w:hAnsi="Times New Roman" w:cs="Times New Roman"/>
          <w:b/>
          <w:sz w:val="40"/>
          <w:szCs w:val="40"/>
        </w:rPr>
        <w:t xml:space="preserve">             </w:t>
      </w:r>
      <w:r w:rsidR="008F4818">
        <w:rPr>
          <w:rFonts w:ascii="Times New Roman" w:hAnsi="Times New Roman" w:cs="Times New Roman"/>
          <w:b/>
          <w:sz w:val="40"/>
          <w:szCs w:val="40"/>
        </w:rPr>
        <w:t xml:space="preserve">  </w:t>
      </w:r>
      <w:r w:rsidR="00946B30">
        <w:rPr>
          <w:rFonts w:ascii="Times New Roman" w:hAnsi="Times New Roman" w:cs="Times New Roman"/>
          <w:b/>
          <w:sz w:val="40"/>
          <w:szCs w:val="40"/>
        </w:rPr>
        <w:t xml:space="preserve"> </w:t>
      </w:r>
      <w:r w:rsidR="00946B30" w:rsidRPr="00946B30">
        <w:rPr>
          <w:rFonts w:ascii="Times New Roman" w:hAnsi="Times New Roman" w:cs="Times New Roman"/>
          <w:sz w:val="24"/>
          <w:szCs w:val="24"/>
        </w:rPr>
        <w:t>1</w:t>
      </w:r>
    </w:p>
    <w:p w:rsidR="00440ADC" w:rsidRDefault="00946B30" w:rsidP="00C84829">
      <w:pPr>
        <w:rPr>
          <w:rFonts w:ascii="Times New Roman" w:hAnsi="Times New Roman" w:cs="Times New Roman"/>
          <w:b/>
          <w:sz w:val="40"/>
          <w:szCs w:val="40"/>
        </w:rPr>
      </w:pPr>
      <w:r>
        <w:rPr>
          <w:rFonts w:ascii="Times New Roman" w:hAnsi="Times New Roman" w:cs="Times New Roman"/>
          <w:b/>
          <w:sz w:val="40"/>
          <w:szCs w:val="40"/>
        </w:rPr>
        <w:t xml:space="preserve">                         </w:t>
      </w:r>
      <w:r w:rsidR="00103D5C">
        <w:rPr>
          <w:rFonts w:ascii="Times New Roman" w:hAnsi="Times New Roman" w:cs="Times New Roman"/>
          <w:b/>
          <w:sz w:val="40"/>
          <w:szCs w:val="40"/>
        </w:rPr>
        <w:t xml:space="preserve"> </w:t>
      </w:r>
      <w:r>
        <w:rPr>
          <w:rFonts w:ascii="Times New Roman" w:hAnsi="Times New Roman" w:cs="Times New Roman"/>
          <w:b/>
          <w:sz w:val="40"/>
          <w:szCs w:val="40"/>
        </w:rPr>
        <w:t xml:space="preserve"> </w:t>
      </w:r>
      <w:r w:rsidR="00A528E6">
        <w:rPr>
          <w:rFonts w:ascii="Times New Roman" w:hAnsi="Times New Roman" w:cs="Times New Roman"/>
          <w:b/>
          <w:sz w:val="40"/>
          <w:szCs w:val="40"/>
        </w:rPr>
        <w:t>CHAPTER – 1</w:t>
      </w:r>
    </w:p>
    <w:p w:rsidR="00A528E6" w:rsidRDefault="00A528E6" w:rsidP="00C84829">
      <w:pPr>
        <w:rPr>
          <w:rFonts w:ascii="Times New Roman" w:hAnsi="Times New Roman" w:cs="Times New Roman"/>
          <w:b/>
          <w:sz w:val="36"/>
          <w:szCs w:val="36"/>
        </w:rPr>
      </w:pPr>
      <w:r>
        <w:rPr>
          <w:rFonts w:ascii="Times New Roman" w:hAnsi="Times New Roman" w:cs="Times New Roman"/>
          <w:b/>
          <w:sz w:val="40"/>
          <w:szCs w:val="40"/>
        </w:rPr>
        <w:t xml:space="preserve">                  </w:t>
      </w:r>
      <w:r>
        <w:rPr>
          <w:rFonts w:ascii="Times New Roman" w:hAnsi="Times New Roman" w:cs="Times New Roman"/>
          <w:b/>
          <w:sz w:val="36"/>
          <w:szCs w:val="36"/>
        </w:rPr>
        <w:t>INTRODUCTION TO JAVA</w:t>
      </w:r>
    </w:p>
    <w:p w:rsidR="00946B30" w:rsidRPr="00946B30" w:rsidRDefault="00946B30" w:rsidP="00C84829">
      <w:pPr>
        <w:rPr>
          <w:rFonts w:ascii="Times New Roman" w:hAnsi="Times New Roman" w:cs="Times New Roman"/>
          <w:b/>
          <w:sz w:val="36"/>
          <w:szCs w:val="36"/>
        </w:rPr>
      </w:pPr>
    </w:p>
    <w:p w:rsidR="0081326F" w:rsidRPr="007B42A1" w:rsidRDefault="0081326F" w:rsidP="0081326F">
      <w:pPr>
        <w:pStyle w:val="ListParagraph"/>
        <w:numPr>
          <w:ilvl w:val="0"/>
          <w:numId w:val="3"/>
        </w:numPr>
        <w:spacing w:after="0" w:line="360" w:lineRule="auto"/>
        <w:jc w:val="both"/>
        <w:rPr>
          <w:rFonts w:ascii="Times New Roman" w:hAnsi="Times New Roman" w:cs="Times New Roman"/>
          <w:b/>
          <w:sz w:val="28"/>
          <w:szCs w:val="28"/>
          <w:u w:val="single"/>
        </w:rPr>
      </w:pPr>
      <w:r w:rsidRPr="007B42A1">
        <w:rPr>
          <w:rFonts w:ascii="Times New Roman" w:hAnsi="Times New Roman" w:cs="Times New Roman"/>
          <w:b/>
          <w:sz w:val="28"/>
          <w:szCs w:val="28"/>
          <w:u w:val="single"/>
        </w:rPr>
        <w:t>Objectives:</w:t>
      </w:r>
    </w:p>
    <w:p w:rsidR="0081326F" w:rsidRPr="000D4CA7" w:rsidRDefault="0081326F" w:rsidP="007B42A1">
      <w:pPr>
        <w:jc w:val="both"/>
        <w:rPr>
          <w:rFonts w:ascii="Times New Roman" w:hAnsi="Times New Roman" w:cs="Times New Roman"/>
          <w:sz w:val="24"/>
          <w:szCs w:val="24"/>
        </w:rPr>
      </w:pPr>
      <w:r w:rsidRPr="000D4CA7">
        <w:rPr>
          <w:rFonts w:ascii="Times New Roman" w:hAnsi="Times New Roman" w:cs="Times New Roman"/>
          <w:sz w:val="24"/>
          <w:szCs w:val="24"/>
        </w:rPr>
        <w:t>The objective of this particular course is to make us known with the process of developing software, to adapt with the systematic way of development. Basically, we were to use our previous programming knowledge specially, object oriented programming to develop the chosen software. We were encouraged to develop the software in JAVA, which is an object oriented programming language. We know JAVA being a programming language with rich library. Its features help us a great deal to accomplish our project in the systematic way within a short period of time although the whole software was a bit complex and stretched itself. In such a short period of time, it was impossible to cover all the features of JAVA. So, necessary topics related to the software were given priority as the course required.</w:t>
      </w:r>
    </w:p>
    <w:p w:rsidR="0081326F" w:rsidRPr="007B42A1" w:rsidRDefault="0081326F" w:rsidP="0081326F">
      <w:pPr>
        <w:rPr>
          <w:rFonts w:ascii="Times New Roman" w:hAnsi="Times New Roman" w:cs="Times New Roman"/>
          <w:sz w:val="28"/>
          <w:szCs w:val="28"/>
        </w:rPr>
      </w:pPr>
    </w:p>
    <w:p w:rsidR="0081326F" w:rsidRPr="007B42A1" w:rsidRDefault="0081326F" w:rsidP="0081326F">
      <w:pPr>
        <w:pStyle w:val="ListParagraph"/>
        <w:numPr>
          <w:ilvl w:val="0"/>
          <w:numId w:val="3"/>
        </w:numPr>
        <w:spacing w:line="360" w:lineRule="auto"/>
        <w:rPr>
          <w:rFonts w:ascii="Times New Roman" w:hAnsi="Times New Roman" w:cs="Times New Roman"/>
          <w:b/>
          <w:sz w:val="28"/>
          <w:szCs w:val="28"/>
          <w:u w:val="thick" w:color="000000" w:themeColor="text1"/>
        </w:rPr>
      </w:pPr>
      <w:r w:rsidRPr="007B42A1">
        <w:rPr>
          <w:rFonts w:ascii="Times New Roman" w:hAnsi="Times New Roman" w:cs="Times New Roman"/>
          <w:b/>
          <w:sz w:val="28"/>
          <w:szCs w:val="28"/>
          <w:u w:val="thick" w:color="000000" w:themeColor="text1"/>
        </w:rPr>
        <w:t>Introduction to JAVA:</w:t>
      </w:r>
    </w:p>
    <w:p w:rsidR="0081326F" w:rsidRPr="000D4CA7" w:rsidRDefault="0081326F" w:rsidP="007B42A1">
      <w:pPr>
        <w:jc w:val="both"/>
        <w:rPr>
          <w:rFonts w:ascii="Times New Roman" w:hAnsi="Times New Roman" w:cs="Times New Roman"/>
          <w:b/>
          <w:i/>
          <w:sz w:val="24"/>
          <w:szCs w:val="24"/>
          <w:u w:val="thick" w:color="000000" w:themeColor="text1"/>
        </w:rPr>
      </w:pPr>
      <w:r w:rsidRPr="000D4CA7">
        <w:rPr>
          <w:rFonts w:ascii="Times New Roman" w:hAnsi="Times New Roman" w:cs="Times New Roman"/>
          <w:sz w:val="24"/>
          <w:szCs w:val="24"/>
        </w:rPr>
        <w:t xml:space="preserve">James Gosling, Mike Sheridan, and Patrick Naughton initiated the Java language project in June 1991. Java was originally designed for interactive television, but it was too advanced for the digital cable television industry at the time The language was initially called </w:t>
      </w:r>
      <w:r w:rsidRPr="000D4CA7">
        <w:rPr>
          <w:rFonts w:ascii="Times New Roman" w:hAnsi="Times New Roman" w:cs="Times New Roman"/>
          <w:i/>
          <w:iCs/>
          <w:sz w:val="24"/>
          <w:szCs w:val="24"/>
        </w:rPr>
        <w:t>Oak</w:t>
      </w:r>
      <w:r w:rsidRPr="000D4CA7">
        <w:rPr>
          <w:rFonts w:ascii="Times New Roman" w:hAnsi="Times New Roman" w:cs="Times New Roman"/>
          <w:sz w:val="24"/>
          <w:szCs w:val="24"/>
        </w:rPr>
        <w:t xml:space="preserve"> after an oak tree that stood outside Gosling's office; it went by the name </w:t>
      </w:r>
      <w:r w:rsidRPr="000D4CA7">
        <w:rPr>
          <w:rFonts w:ascii="Times New Roman" w:hAnsi="Times New Roman" w:cs="Times New Roman"/>
          <w:i/>
          <w:iCs/>
          <w:sz w:val="24"/>
          <w:szCs w:val="24"/>
        </w:rPr>
        <w:t>Green</w:t>
      </w:r>
      <w:r w:rsidRPr="000D4CA7">
        <w:rPr>
          <w:rFonts w:ascii="Times New Roman" w:hAnsi="Times New Roman" w:cs="Times New Roman"/>
          <w:sz w:val="24"/>
          <w:szCs w:val="24"/>
        </w:rPr>
        <w:t xml:space="preserve"> later, and was later renamed </w:t>
      </w:r>
      <w:r w:rsidRPr="000D4CA7">
        <w:rPr>
          <w:rFonts w:ascii="Times New Roman" w:hAnsi="Times New Roman" w:cs="Times New Roman"/>
          <w:i/>
          <w:iCs/>
          <w:sz w:val="24"/>
          <w:szCs w:val="24"/>
        </w:rPr>
        <w:t>Java</w:t>
      </w:r>
      <w:r w:rsidRPr="000D4CA7">
        <w:rPr>
          <w:rFonts w:ascii="Times New Roman" w:hAnsi="Times New Roman" w:cs="Times New Roman"/>
          <w:sz w:val="24"/>
          <w:szCs w:val="24"/>
        </w:rPr>
        <w:t>, from Java coffee, said to be consumed in large quantities by the language's creators Gosling aimed to implement a virtual machine and a language that had a familiar C/C++ style of notation.</w:t>
      </w:r>
    </w:p>
    <w:p w:rsidR="0081326F" w:rsidRPr="000D4CA7" w:rsidRDefault="0081326F" w:rsidP="007B42A1">
      <w:pPr>
        <w:jc w:val="both"/>
        <w:rPr>
          <w:rFonts w:ascii="Times New Roman" w:hAnsi="Times New Roman" w:cs="Times New Roman"/>
          <w:sz w:val="24"/>
          <w:szCs w:val="24"/>
        </w:rPr>
      </w:pPr>
      <w:r w:rsidRPr="000D4CA7">
        <w:rPr>
          <w:rFonts w:ascii="Times New Roman" w:hAnsi="Times New Roman" w:cs="Times New Roman"/>
          <w:sz w:val="24"/>
          <w:szCs w:val="24"/>
        </w:rPr>
        <w:t>Sun Microsystems released the first public implementation as Java 1.0 in 1995. It promised "</w:t>
      </w:r>
      <w:r w:rsidRPr="000D4CA7">
        <w:rPr>
          <w:rFonts w:ascii="Times New Roman" w:hAnsi="Times New Roman" w:cs="Times New Roman"/>
          <w:b/>
          <w:sz w:val="24"/>
          <w:szCs w:val="24"/>
        </w:rPr>
        <w:t>Write Once, Run Anywhere</w:t>
      </w:r>
      <w:r w:rsidRPr="000D4CA7">
        <w:rPr>
          <w:rFonts w:ascii="Times New Roman" w:hAnsi="Times New Roman" w:cs="Times New Roman"/>
          <w:sz w:val="24"/>
          <w:szCs w:val="24"/>
        </w:rPr>
        <w:t xml:space="preserve">" (WORA), providing no-cost run-times on popular platforms. Java quickly became popular. With the advent of </w:t>
      </w:r>
      <w:r w:rsidRPr="000D4CA7">
        <w:rPr>
          <w:rFonts w:ascii="Times New Roman" w:hAnsi="Times New Roman" w:cs="Times New Roman"/>
          <w:i/>
          <w:iCs/>
          <w:sz w:val="24"/>
          <w:szCs w:val="24"/>
        </w:rPr>
        <w:t>Java 2</w:t>
      </w:r>
      <w:r w:rsidRPr="000D4CA7">
        <w:rPr>
          <w:rFonts w:ascii="Times New Roman" w:hAnsi="Times New Roman" w:cs="Times New Roman"/>
          <w:sz w:val="24"/>
          <w:szCs w:val="24"/>
        </w:rPr>
        <w:t xml:space="preserve"> (released initially as J2SE 1.2 in December 1998 – 1999), new versions had multiple configurations built for different types of platforms.</w:t>
      </w:r>
    </w:p>
    <w:p w:rsidR="00946B30" w:rsidRDefault="0081326F" w:rsidP="007B42A1">
      <w:pPr>
        <w:jc w:val="both"/>
        <w:rPr>
          <w:rFonts w:ascii="Times New Roman" w:hAnsi="Times New Roman" w:cs="Times New Roman"/>
          <w:sz w:val="24"/>
          <w:szCs w:val="24"/>
        </w:rPr>
      </w:pPr>
      <w:r w:rsidRPr="000D4CA7">
        <w:rPr>
          <w:rFonts w:ascii="Times New Roman" w:hAnsi="Times New Roman" w:cs="Times New Roman"/>
          <w:sz w:val="24"/>
          <w:szCs w:val="24"/>
        </w:rPr>
        <w:t xml:space="preserve">Java, a pure object oriented programming language, is now-a-days a well spread &amp; widely used by the community of world programmers.  Basically, it is related to C++ which is the direct descendent programming language C. Much of the characteristics of Java were inherited from these two languages. So, it is obvious those, many of its defining characteristics comes from or are responses to its predecessors.  Differences are also there. </w:t>
      </w:r>
      <w:r w:rsidR="00946B30">
        <w:rPr>
          <w:rFonts w:ascii="Times New Roman" w:hAnsi="Times New Roman" w:cs="Times New Roman"/>
          <w:sz w:val="24"/>
          <w:szCs w:val="24"/>
        </w:rPr>
        <w:t xml:space="preserve"> </w:t>
      </w:r>
    </w:p>
    <w:p w:rsidR="00BF1FC6" w:rsidRDefault="00946B30" w:rsidP="007B42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F4818">
        <w:rPr>
          <w:rFonts w:ascii="Times New Roman" w:hAnsi="Times New Roman" w:cs="Times New Roman"/>
          <w:sz w:val="24"/>
          <w:szCs w:val="24"/>
        </w:rPr>
        <w:t xml:space="preserve"> </w:t>
      </w:r>
      <w:r>
        <w:rPr>
          <w:rFonts w:ascii="Times New Roman" w:hAnsi="Times New Roman" w:cs="Times New Roman"/>
          <w:sz w:val="24"/>
          <w:szCs w:val="24"/>
        </w:rPr>
        <w:t xml:space="preserve">   </w:t>
      </w:r>
      <w:r w:rsidR="008F4818">
        <w:rPr>
          <w:rFonts w:ascii="Times New Roman" w:hAnsi="Times New Roman" w:cs="Times New Roman"/>
          <w:sz w:val="24"/>
          <w:szCs w:val="24"/>
        </w:rPr>
        <w:t xml:space="preserve"> </w:t>
      </w:r>
      <w:r>
        <w:rPr>
          <w:rFonts w:ascii="Times New Roman" w:hAnsi="Times New Roman" w:cs="Times New Roman"/>
          <w:sz w:val="24"/>
          <w:szCs w:val="24"/>
        </w:rPr>
        <w:t xml:space="preserve">   2</w:t>
      </w:r>
    </w:p>
    <w:p w:rsidR="0081326F" w:rsidRPr="000D4CA7" w:rsidRDefault="0081326F" w:rsidP="007B42A1">
      <w:pPr>
        <w:jc w:val="both"/>
        <w:rPr>
          <w:rFonts w:ascii="Times New Roman" w:hAnsi="Times New Roman" w:cs="Times New Roman"/>
          <w:sz w:val="24"/>
          <w:szCs w:val="24"/>
        </w:rPr>
      </w:pPr>
      <w:r w:rsidRPr="000D4CA7">
        <w:rPr>
          <w:rFonts w:ascii="Times New Roman" w:hAnsi="Times New Roman" w:cs="Times New Roman"/>
          <w:sz w:val="24"/>
          <w:szCs w:val="24"/>
        </w:rPr>
        <w:t>Java is purely object oriented while we can treat C++ as a hybrid one.  Java overcame many of the disadvantages which were faces previously. As being object-oriented it possesses and strictly maintains the characteristics-</w:t>
      </w:r>
    </w:p>
    <w:p w:rsidR="0081326F" w:rsidRPr="00F36C02" w:rsidRDefault="0081326F" w:rsidP="0081326F">
      <w:pPr>
        <w:pStyle w:val="ListParagraph"/>
        <w:numPr>
          <w:ilvl w:val="0"/>
          <w:numId w:val="2"/>
        </w:numPr>
        <w:rPr>
          <w:rFonts w:ascii="Times New Roman" w:hAnsi="Times New Roman" w:cs="Times New Roman"/>
          <w:b/>
          <w:i/>
          <w:color w:val="1D1D1E"/>
          <w:sz w:val="24"/>
          <w:szCs w:val="24"/>
        </w:rPr>
      </w:pPr>
      <w:r w:rsidRPr="00F36C02">
        <w:rPr>
          <w:rFonts w:ascii="Times New Roman" w:hAnsi="Times New Roman" w:cs="Times New Roman"/>
          <w:b/>
          <w:i/>
          <w:color w:val="1D1D1E"/>
          <w:sz w:val="24"/>
          <w:szCs w:val="24"/>
        </w:rPr>
        <w:t>Class and Object</w:t>
      </w:r>
    </w:p>
    <w:p w:rsidR="0081326F" w:rsidRPr="00F36C02" w:rsidRDefault="0081326F" w:rsidP="0081326F">
      <w:pPr>
        <w:pStyle w:val="ListParagraph"/>
        <w:numPr>
          <w:ilvl w:val="0"/>
          <w:numId w:val="2"/>
        </w:numPr>
        <w:rPr>
          <w:rFonts w:ascii="Times New Roman" w:hAnsi="Times New Roman" w:cs="Times New Roman"/>
          <w:b/>
          <w:i/>
          <w:color w:val="1D1D1E"/>
          <w:sz w:val="24"/>
          <w:szCs w:val="24"/>
        </w:rPr>
      </w:pPr>
      <w:r w:rsidRPr="00F36C02">
        <w:rPr>
          <w:rFonts w:ascii="Times New Roman" w:hAnsi="Times New Roman" w:cs="Times New Roman"/>
          <w:b/>
          <w:i/>
          <w:color w:val="1D1D1E"/>
          <w:sz w:val="24"/>
          <w:szCs w:val="24"/>
        </w:rPr>
        <w:t>Inheritance</w:t>
      </w:r>
    </w:p>
    <w:p w:rsidR="0081326F" w:rsidRPr="00F36C02" w:rsidRDefault="0081326F" w:rsidP="0081326F">
      <w:pPr>
        <w:pStyle w:val="ListParagraph"/>
        <w:numPr>
          <w:ilvl w:val="0"/>
          <w:numId w:val="2"/>
        </w:numPr>
        <w:rPr>
          <w:rFonts w:ascii="Times New Roman" w:hAnsi="Times New Roman" w:cs="Times New Roman"/>
          <w:b/>
          <w:i/>
          <w:color w:val="1D1D1E"/>
          <w:sz w:val="24"/>
          <w:szCs w:val="24"/>
        </w:rPr>
      </w:pPr>
      <w:r w:rsidRPr="00F36C02">
        <w:rPr>
          <w:rFonts w:ascii="Times New Roman" w:hAnsi="Times New Roman" w:cs="Times New Roman"/>
          <w:b/>
          <w:i/>
          <w:color w:val="1D1D1E"/>
          <w:sz w:val="24"/>
          <w:szCs w:val="24"/>
        </w:rPr>
        <w:t>Data Encapsulation</w:t>
      </w:r>
    </w:p>
    <w:p w:rsidR="00296A2F" w:rsidRDefault="0081326F" w:rsidP="00C84829">
      <w:pPr>
        <w:pStyle w:val="ListParagraph"/>
        <w:numPr>
          <w:ilvl w:val="0"/>
          <w:numId w:val="2"/>
        </w:numPr>
        <w:rPr>
          <w:rFonts w:ascii="Times New Roman" w:hAnsi="Times New Roman" w:cs="Times New Roman"/>
          <w:b/>
          <w:i/>
          <w:color w:val="1D1D1E"/>
          <w:sz w:val="24"/>
          <w:szCs w:val="24"/>
        </w:rPr>
      </w:pPr>
      <w:r w:rsidRPr="00F36C02">
        <w:rPr>
          <w:rFonts w:ascii="Times New Roman" w:hAnsi="Times New Roman" w:cs="Times New Roman"/>
          <w:b/>
          <w:i/>
          <w:color w:val="1D1D1E"/>
          <w:sz w:val="24"/>
          <w:szCs w:val="24"/>
        </w:rPr>
        <w:t>Polymorphism</w:t>
      </w:r>
    </w:p>
    <w:p w:rsidR="00296A2F" w:rsidRPr="00296A2F" w:rsidRDefault="00296A2F" w:rsidP="00296A2F">
      <w:pPr>
        <w:pStyle w:val="ListParagraph"/>
        <w:ind w:left="360"/>
        <w:rPr>
          <w:rFonts w:ascii="Times New Roman" w:hAnsi="Times New Roman" w:cs="Times New Roman"/>
          <w:b/>
          <w:i/>
          <w:color w:val="1D1D1E"/>
          <w:sz w:val="24"/>
          <w:szCs w:val="24"/>
        </w:rPr>
      </w:pPr>
    </w:p>
    <w:p w:rsidR="00296A2F" w:rsidRPr="00595334" w:rsidRDefault="00296A2F" w:rsidP="00296A2F">
      <w:pPr>
        <w:spacing w:line="360" w:lineRule="auto"/>
        <w:rPr>
          <w:rFonts w:ascii="Times New Roman" w:hAnsi="Times New Roman" w:cs="Times New Roman"/>
          <w:b/>
          <w:i/>
          <w:sz w:val="32"/>
          <w:szCs w:val="32"/>
        </w:rPr>
      </w:pPr>
      <w:r w:rsidRPr="00595334">
        <w:rPr>
          <w:rFonts w:ascii="Times New Roman" w:hAnsi="Times New Roman" w:cs="Times New Roman"/>
          <w:b/>
          <w:sz w:val="32"/>
          <w:szCs w:val="32"/>
        </w:rPr>
        <w:t>3.</w:t>
      </w:r>
      <w:r w:rsidRPr="00595334">
        <w:rPr>
          <w:rFonts w:ascii="Times New Roman" w:hAnsi="Times New Roman" w:cs="Times New Roman"/>
          <w:b/>
          <w:i/>
          <w:sz w:val="32"/>
          <w:szCs w:val="32"/>
        </w:rPr>
        <w:t xml:space="preserve">  </w:t>
      </w:r>
      <w:r w:rsidRPr="00595334">
        <w:rPr>
          <w:rFonts w:ascii="Times New Roman" w:hAnsi="Times New Roman" w:cs="Times New Roman"/>
          <w:b/>
          <w:i/>
          <w:sz w:val="32"/>
          <w:szCs w:val="32"/>
          <w:u w:val="single"/>
        </w:rPr>
        <w:t xml:space="preserve"> </w:t>
      </w:r>
      <w:r w:rsidRPr="00595334">
        <w:rPr>
          <w:rFonts w:ascii="Times New Roman" w:hAnsi="Times New Roman" w:cs="Times New Roman"/>
          <w:b/>
          <w:sz w:val="32"/>
          <w:szCs w:val="32"/>
          <w:u w:val="single"/>
        </w:rPr>
        <w:t>Advantages of Java:</w:t>
      </w:r>
    </w:p>
    <w:p w:rsidR="00296A2F" w:rsidRPr="008D41F3" w:rsidRDefault="00296A2F" w:rsidP="00296A2F">
      <w:pPr>
        <w:rPr>
          <w:rFonts w:ascii="Times New Roman" w:hAnsi="Times New Roman" w:cs="Times New Roman"/>
          <w:b/>
          <w:i/>
          <w:sz w:val="24"/>
          <w:szCs w:val="24"/>
          <w:u w:val="thick" w:color="000000" w:themeColor="text1"/>
        </w:rPr>
      </w:pPr>
      <w:r w:rsidRPr="00296A2F">
        <w:rPr>
          <w:rFonts w:ascii="Times New Roman" w:hAnsi="Times New Roman" w:cs="Times New Roman"/>
          <w:b/>
          <w:bCs/>
          <w:sz w:val="24"/>
          <w:szCs w:val="24"/>
        </w:rPr>
        <w:t xml:space="preserve">1. </w:t>
      </w:r>
      <w:r w:rsidRPr="00296A2F">
        <w:rPr>
          <w:rFonts w:asciiTheme="majorHAnsi" w:hAnsiTheme="majorHAnsi" w:cs="Times New Roman"/>
          <w:b/>
          <w:bCs/>
          <w:sz w:val="24"/>
          <w:szCs w:val="24"/>
        </w:rPr>
        <w:t>Java is easy to learn</w:t>
      </w:r>
      <w:r w:rsidRPr="008D41F3">
        <w:rPr>
          <w:rFonts w:ascii="Times New Roman" w:hAnsi="Times New Roman" w:cs="Times New Roman"/>
          <w:i/>
          <w:sz w:val="24"/>
          <w:szCs w:val="24"/>
        </w:rPr>
        <w:br/>
      </w:r>
      <w:r w:rsidRPr="008D41F3">
        <w:rPr>
          <w:rFonts w:ascii="Times New Roman" w:hAnsi="Times New Roman" w:cs="Times New Roman"/>
          <w:sz w:val="24"/>
          <w:szCs w:val="24"/>
        </w:rPr>
        <w:t>Java was designed to be easy to use and is therefore much easier to write, compile, debug, run and learn than other programming languages.</w:t>
      </w:r>
    </w:p>
    <w:p w:rsidR="00296A2F" w:rsidRPr="008D41F3" w:rsidRDefault="00296A2F" w:rsidP="00296A2F">
      <w:pPr>
        <w:rPr>
          <w:rFonts w:ascii="Times New Roman" w:hAnsi="Times New Roman" w:cs="Times New Roman"/>
          <w:sz w:val="24"/>
          <w:szCs w:val="24"/>
        </w:rPr>
      </w:pPr>
      <w:r w:rsidRPr="00296A2F">
        <w:rPr>
          <w:rFonts w:ascii="Times New Roman" w:hAnsi="Times New Roman" w:cs="Times New Roman"/>
          <w:b/>
          <w:bCs/>
          <w:sz w:val="24"/>
          <w:szCs w:val="24"/>
        </w:rPr>
        <w:t xml:space="preserve">2. </w:t>
      </w:r>
      <w:r w:rsidRPr="00296A2F">
        <w:rPr>
          <w:rFonts w:asciiTheme="majorHAnsi" w:hAnsiTheme="majorHAnsi" w:cs="Times New Roman"/>
          <w:b/>
          <w:bCs/>
          <w:sz w:val="24"/>
          <w:szCs w:val="24"/>
        </w:rPr>
        <w:t>Java is object-oriented</w:t>
      </w:r>
      <w:r w:rsidRPr="008D41F3">
        <w:rPr>
          <w:rFonts w:ascii="Times New Roman" w:hAnsi="Times New Roman" w:cs="Times New Roman"/>
          <w:sz w:val="24"/>
          <w:szCs w:val="24"/>
        </w:rPr>
        <w:br/>
      </w:r>
      <w:r>
        <w:rPr>
          <w:rFonts w:ascii="Times New Roman" w:hAnsi="Times New Roman" w:cs="Times New Roman"/>
          <w:sz w:val="24"/>
          <w:szCs w:val="24"/>
        </w:rPr>
        <w:t>T</w:t>
      </w:r>
      <w:r w:rsidRPr="008D41F3">
        <w:rPr>
          <w:rFonts w:ascii="Times New Roman" w:hAnsi="Times New Roman" w:cs="Times New Roman"/>
          <w:sz w:val="24"/>
          <w:szCs w:val="24"/>
        </w:rPr>
        <w:t>his allows you to create modular maintainable applications and reusable code.</w:t>
      </w:r>
    </w:p>
    <w:p w:rsidR="00296A2F" w:rsidRPr="008D41F3" w:rsidRDefault="00296A2F" w:rsidP="00296A2F">
      <w:pPr>
        <w:rPr>
          <w:rFonts w:ascii="Times New Roman" w:hAnsi="Times New Roman" w:cs="Times New Roman"/>
          <w:sz w:val="24"/>
          <w:szCs w:val="24"/>
        </w:rPr>
      </w:pPr>
      <w:r w:rsidRPr="00296A2F">
        <w:rPr>
          <w:rFonts w:ascii="Times New Roman" w:hAnsi="Times New Roman" w:cs="Times New Roman"/>
          <w:b/>
          <w:bCs/>
          <w:sz w:val="24"/>
          <w:szCs w:val="24"/>
        </w:rPr>
        <w:t>3.</w:t>
      </w:r>
      <w:r w:rsidRPr="00296A2F">
        <w:rPr>
          <w:rFonts w:asciiTheme="majorHAnsi" w:hAnsiTheme="majorHAnsi" w:cs="Times New Roman"/>
          <w:b/>
          <w:bCs/>
          <w:sz w:val="24"/>
          <w:szCs w:val="24"/>
        </w:rPr>
        <w:t>Java is platform-independent</w:t>
      </w:r>
      <w:r w:rsidRPr="008D41F3">
        <w:rPr>
          <w:rFonts w:ascii="Times New Roman" w:hAnsi="Times New Roman" w:cs="Times New Roman"/>
          <w:sz w:val="24"/>
          <w:szCs w:val="24"/>
        </w:rPr>
        <w:br/>
        <w:t>One of the most significant advantages of Java is its ability to move easily from one system to another. The ability to run the same code on many different systems is crucial to www, and Java succeeds at this by being platform-independent at the source and almost binary levels.</w:t>
      </w:r>
    </w:p>
    <w:p w:rsidR="00296A2F" w:rsidRPr="008D41F3" w:rsidRDefault="00296A2F" w:rsidP="00296A2F">
      <w:pPr>
        <w:rPr>
          <w:rFonts w:ascii="Times New Roman" w:hAnsi="Times New Roman" w:cs="Times New Roman"/>
          <w:sz w:val="24"/>
          <w:szCs w:val="24"/>
        </w:rPr>
      </w:pPr>
      <w:r w:rsidRPr="00296A2F">
        <w:rPr>
          <w:rFonts w:ascii="Times New Roman" w:hAnsi="Times New Roman" w:cs="Times New Roman"/>
          <w:b/>
          <w:bCs/>
          <w:sz w:val="24"/>
          <w:szCs w:val="24"/>
        </w:rPr>
        <w:t xml:space="preserve">4. </w:t>
      </w:r>
      <w:r w:rsidRPr="00296A2F">
        <w:rPr>
          <w:rFonts w:asciiTheme="majorHAnsi" w:hAnsiTheme="majorHAnsi" w:cs="Times New Roman"/>
          <w:b/>
          <w:bCs/>
          <w:sz w:val="24"/>
          <w:szCs w:val="24"/>
        </w:rPr>
        <w:t>Java is distributed</w:t>
      </w:r>
      <w:r w:rsidRPr="008D41F3">
        <w:rPr>
          <w:rFonts w:ascii="Times New Roman" w:hAnsi="Times New Roman" w:cs="Times New Roman"/>
          <w:sz w:val="24"/>
          <w:szCs w:val="24"/>
        </w:rPr>
        <w:br/>
        <w:t>Java is designed to make distributed computing easy with the networking capability that is inherently integrated into it. Writing network programs in Java is like sending and receiving data to and from a file.</w:t>
      </w:r>
    </w:p>
    <w:p w:rsidR="00296A2F" w:rsidRPr="008D41F3" w:rsidRDefault="00296A2F" w:rsidP="00296A2F">
      <w:pPr>
        <w:rPr>
          <w:rFonts w:ascii="Times New Roman" w:hAnsi="Times New Roman" w:cs="Times New Roman"/>
          <w:sz w:val="24"/>
          <w:szCs w:val="24"/>
        </w:rPr>
      </w:pPr>
      <w:r w:rsidRPr="00296A2F">
        <w:rPr>
          <w:rFonts w:ascii="Times New Roman" w:hAnsi="Times New Roman" w:cs="Times New Roman"/>
          <w:b/>
          <w:bCs/>
          <w:sz w:val="24"/>
          <w:szCs w:val="24"/>
        </w:rPr>
        <w:t xml:space="preserve">5. </w:t>
      </w:r>
      <w:r w:rsidRPr="00296A2F">
        <w:rPr>
          <w:rFonts w:asciiTheme="majorHAnsi" w:hAnsiTheme="majorHAnsi" w:cs="Times New Roman"/>
          <w:b/>
          <w:bCs/>
          <w:sz w:val="24"/>
          <w:szCs w:val="24"/>
        </w:rPr>
        <w:t>Java is secure</w:t>
      </w:r>
      <w:r w:rsidRPr="008D41F3">
        <w:rPr>
          <w:rFonts w:ascii="Times New Roman" w:hAnsi="Times New Roman" w:cs="Times New Roman"/>
          <w:b/>
          <w:i/>
          <w:sz w:val="24"/>
          <w:szCs w:val="24"/>
        </w:rPr>
        <w:br/>
      </w:r>
      <w:r w:rsidRPr="008D41F3">
        <w:rPr>
          <w:rFonts w:ascii="Times New Roman" w:hAnsi="Times New Roman" w:cs="Times New Roman"/>
          <w:sz w:val="24"/>
          <w:szCs w:val="24"/>
        </w:rPr>
        <w:t xml:space="preserve">Java considers security as part of its design. The Java language, compiler, interpreter, and runtime environment were each developed with security in mind. </w:t>
      </w:r>
    </w:p>
    <w:p w:rsidR="00296A2F" w:rsidRPr="008D41F3" w:rsidRDefault="00296A2F" w:rsidP="00296A2F">
      <w:pPr>
        <w:rPr>
          <w:rFonts w:ascii="Times New Roman" w:hAnsi="Times New Roman" w:cs="Times New Roman"/>
          <w:sz w:val="24"/>
          <w:szCs w:val="24"/>
        </w:rPr>
      </w:pPr>
      <w:r w:rsidRPr="00296A2F">
        <w:rPr>
          <w:rFonts w:ascii="Times New Roman" w:hAnsi="Times New Roman" w:cs="Times New Roman"/>
          <w:b/>
          <w:bCs/>
          <w:sz w:val="24"/>
          <w:szCs w:val="24"/>
        </w:rPr>
        <w:t xml:space="preserve">6. </w:t>
      </w:r>
      <w:r w:rsidRPr="00296A2F">
        <w:rPr>
          <w:rFonts w:asciiTheme="majorHAnsi" w:hAnsiTheme="majorHAnsi" w:cs="Times New Roman"/>
          <w:b/>
          <w:bCs/>
          <w:sz w:val="24"/>
          <w:szCs w:val="24"/>
        </w:rPr>
        <w:t>Java is robust</w:t>
      </w:r>
      <w:r w:rsidRPr="008D41F3">
        <w:rPr>
          <w:rFonts w:ascii="Times New Roman" w:hAnsi="Times New Roman" w:cs="Times New Roman"/>
          <w:i/>
          <w:sz w:val="24"/>
          <w:szCs w:val="24"/>
        </w:rPr>
        <w:br/>
      </w:r>
      <w:r w:rsidRPr="008D41F3">
        <w:rPr>
          <w:rFonts w:ascii="Times New Roman" w:hAnsi="Times New Roman" w:cs="Times New Roman"/>
          <w:sz w:val="24"/>
          <w:szCs w:val="24"/>
        </w:rPr>
        <w:t>Robust means reliability. Java puts a lot of emphasis on early checking for possible errors, as Java compilers are able to detect many problems that would first show up during execution time in other languages.</w:t>
      </w:r>
    </w:p>
    <w:p w:rsidR="00296A2F" w:rsidRDefault="00296A2F" w:rsidP="00296A2F">
      <w:pPr>
        <w:rPr>
          <w:rFonts w:ascii="Times New Roman" w:hAnsi="Times New Roman" w:cs="Times New Roman"/>
          <w:sz w:val="24"/>
          <w:szCs w:val="24"/>
        </w:rPr>
      </w:pPr>
      <w:r w:rsidRPr="008D41F3">
        <w:rPr>
          <w:rFonts w:ascii="Times New Roman" w:hAnsi="Times New Roman" w:cs="Times New Roman"/>
          <w:b/>
          <w:bCs/>
          <w:sz w:val="24"/>
          <w:szCs w:val="24"/>
        </w:rPr>
        <w:t>7</w:t>
      </w:r>
      <w:r w:rsidRPr="002935C7">
        <w:rPr>
          <w:rFonts w:asciiTheme="majorHAnsi" w:hAnsiTheme="majorHAnsi" w:cs="Times New Roman"/>
          <w:b/>
          <w:bCs/>
          <w:sz w:val="24"/>
          <w:szCs w:val="24"/>
        </w:rPr>
        <w:t xml:space="preserve">. </w:t>
      </w:r>
      <w:r w:rsidRPr="00296A2F">
        <w:rPr>
          <w:rFonts w:ascii="Cambria" w:hAnsi="Cambria" w:cs="Calibri"/>
          <w:b/>
          <w:bCs/>
          <w:sz w:val="24"/>
          <w:szCs w:val="24"/>
        </w:rPr>
        <w:t>Java is multithreaded</w:t>
      </w:r>
      <w:r w:rsidRPr="008D41F3">
        <w:rPr>
          <w:rFonts w:ascii="Times New Roman" w:hAnsi="Times New Roman" w:cs="Times New Roman"/>
          <w:sz w:val="24"/>
          <w:szCs w:val="24"/>
        </w:rPr>
        <w:br/>
        <w:t>Multithreaded is the capability for a program to perform several tasks simultaneously within a program. In Java, multithreaded programming has been smoothly integrated into it, while in other languages, operating system-specific procedures have to be called in order to enable multithreading.</w:t>
      </w:r>
    </w:p>
    <w:p w:rsidR="00D77B16" w:rsidRPr="008D41F3" w:rsidRDefault="00946B30" w:rsidP="00296A2F">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F4818">
        <w:rPr>
          <w:rFonts w:ascii="Times New Roman" w:hAnsi="Times New Roman" w:cs="Times New Roman"/>
          <w:sz w:val="24"/>
          <w:szCs w:val="24"/>
        </w:rPr>
        <w:t xml:space="preserve">  </w:t>
      </w:r>
      <w:r>
        <w:rPr>
          <w:rFonts w:ascii="Times New Roman" w:hAnsi="Times New Roman" w:cs="Times New Roman"/>
          <w:sz w:val="24"/>
          <w:szCs w:val="24"/>
        </w:rPr>
        <w:t xml:space="preserve">   </w:t>
      </w:r>
      <w:r w:rsidR="008F4818">
        <w:rPr>
          <w:rFonts w:ascii="Times New Roman" w:hAnsi="Times New Roman" w:cs="Times New Roman"/>
          <w:sz w:val="24"/>
          <w:szCs w:val="24"/>
        </w:rPr>
        <w:t xml:space="preserve"> </w:t>
      </w:r>
      <w:r>
        <w:rPr>
          <w:rFonts w:ascii="Times New Roman" w:hAnsi="Times New Roman" w:cs="Times New Roman"/>
          <w:sz w:val="24"/>
          <w:szCs w:val="24"/>
        </w:rPr>
        <w:t>3</w:t>
      </w:r>
    </w:p>
    <w:p w:rsidR="00296A2F" w:rsidRPr="00296A2F" w:rsidRDefault="00296A2F" w:rsidP="00296A2F">
      <w:pPr>
        <w:rPr>
          <w:rFonts w:ascii="Times New Roman" w:hAnsi="Times New Roman" w:cs="Times New Roman"/>
          <w:b/>
          <w:sz w:val="24"/>
          <w:szCs w:val="24"/>
        </w:rPr>
      </w:pPr>
      <w:r w:rsidRPr="00296A2F">
        <w:rPr>
          <w:rFonts w:ascii="Times New Roman" w:hAnsi="Times New Roman" w:cs="Times New Roman"/>
          <w:b/>
          <w:sz w:val="24"/>
          <w:szCs w:val="24"/>
        </w:rPr>
        <w:t xml:space="preserve">8. </w:t>
      </w:r>
      <w:r w:rsidRPr="00296A2F">
        <w:rPr>
          <w:rFonts w:asciiTheme="majorHAnsi" w:hAnsiTheme="majorHAnsi" w:cs="Times New Roman"/>
          <w:b/>
          <w:sz w:val="24"/>
          <w:szCs w:val="24"/>
        </w:rPr>
        <w:t>Graphical User Interface</w:t>
      </w:r>
    </w:p>
    <w:p w:rsidR="00296A2F" w:rsidRDefault="00296A2F" w:rsidP="00296A2F">
      <w:pPr>
        <w:rPr>
          <w:rFonts w:ascii="Times New Roman" w:hAnsi="Times New Roman" w:cs="Times New Roman"/>
          <w:sz w:val="24"/>
          <w:szCs w:val="24"/>
        </w:rPr>
      </w:pPr>
      <w:r w:rsidRPr="008D41F3">
        <w:rPr>
          <w:rFonts w:ascii="Times New Roman" w:hAnsi="Times New Roman" w:cs="Times New Roman"/>
          <w:sz w:val="24"/>
          <w:szCs w:val="24"/>
        </w:rPr>
        <w:t>When a programming language introduces Graphical User Interfaces</w:t>
      </w:r>
      <w:r>
        <w:rPr>
          <w:rFonts w:ascii="Times New Roman" w:hAnsi="Times New Roman" w:cs="Times New Roman"/>
          <w:sz w:val="24"/>
          <w:szCs w:val="24"/>
        </w:rPr>
        <w:t>(GUI)</w:t>
      </w:r>
      <w:r w:rsidRPr="008D41F3">
        <w:rPr>
          <w:rFonts w:ascii="Times New Roman" w:hAnsi="Times New Roman" w:cs="Times New Roman"/>
          <w:sz w:val="24"/>
          <w:szCs w:val="24"/>
        </w:rPr>
        <w:t xml:space="preserve"> directly as a part of it, like JAVA, it enhances the productivity of the developer making things very easy and simple. Graphical User Interface</w:t>
      </w:r>
    </w:p>
    <w:p w:rsidR="00296A2F" w:rsidRDefault="00296A2F" w:rsidP="00C84829">
      <w:pPr>
        <w:rPr>
          <w:sz w:val="28"/>
          <w:szCs w:val="28"/>
        </w:rPr>
      </w:pPr>
    </w:p>
    <w:p w:rsidR="00296A2F" w:rsidRDefault="00296A2F" w:rsidP="00C84829">
      <w:pPr>
        <w:rPr>
          <w:sz w:val="28"/>
          <w:szCs w:val="28"/>
        </w:rPr>
      </w:pPr>
    </w:p>
    <w:p w:rsidR="00A528E6" w:rsidRDefault="00A528E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D77B16" w:rsidRDefault="00D77B16" w:rsidP="00C84829">
      <w:pPr>
        <w:rPr>
          <w:sz w:val="28"/>
          <w:szCs w:val="28"/>
        </w:rPr>
      </w:pPr>
    </w:p>
    <w:p w:rsidR="00A528E6" w:rsidRDefault="00946B30" w:rsidP="00C84829">
      <w:pPr>
        <w:rPr>
          <w:sz w:val="28"/>
          <w:szCs w:val="28"/>
        </w:rPr>
      </w:pPr>
      <w:r>
        <w:rPr>
          <w:sz w:val="28"/>
          <w:szCs w:val="28"/>
        </w:rPr>
        <w:lastRenderedPageBreak/>
        <w:t xml:space="preserve">                                                           </w:t>
      </w:r>
      <w:r w:rsidR="008F4818">
        <w:rPr>
          <w:sz w:val="28"/>
          <w:szCs w:val="28"/>
        </w:rPr>
        <w:t xml:space="preserve">  </w:t>
      </w:r>
      <w:r>
        <w:rPr>
          <w:sz w:val="28"/>
          <w:szCs w:val="28"/>
        </w:rPr>
        <w:t>4</w:t>
      </w:r>
    </w:p>
    <w:p w:rsidR="00A528E6" w:rsidRDefault="00F82F5F" w:rsidP="00C84829">
      <w:pPr>
        <w:rPr>
          <w:rFonts w:ascii="Times New Roman" w:hAnsi="Times New Roman" w:cs="Times New Roman"/>
          <w:b/>
          <w:sz w:val="40"/>
          <w:szCs w:val="40"/>
        </w:rPr>
      </w:pPr>
      <w:r>
        <w:rPr>
          <w:rFonts w:ascii="Times New Roman" w:hAnsi="Times New Roman" w:cs="Times New Roman"/>
          <w:b/>
          <w:sz w:val="40"/>
          <w:szCs w:val="40"/>
        </w:rPr>
        <w:t xml:space="preserve">                          </w:t>
      </w:r>
      <w:r w:rsidR="00BF1FC6">
        <w:rPr>
          <w:rFonts w:ascii="Times New Roman" w:hAnsi="Times New Roman" w:cs="Times New Roman"/>
          <w:b/>
          <w:sz w:val="40"/>
          <w:szCs w:val="40"/>
        </w:rPr>
        <w:t xml:space="preserve"> </w:t>
      </w:r>
      <w:r w:rsidR="00A528E6">
        <w:rPr>
          <w:rFonts w:ascii="Times New Roman" w:hAnsi="Times New Roman" w:cs="Times New Roman"/>
          <w:b/>
          <w:sz w:val="40"/>
          <w:szCs w:val="40"/>
        </w:rPr>
        <w:t>CHAPTER –</w:t>
      </w:r>
      <w:r>
        <w:rPr>
          <w:rFonts w:ascii="Times New Roman" w:hAnsi="Times New Roman" w:cs="Times New Roman"/>
          <w:b/>
          <w:sz w:val="40"/>
          <w:szCs w:val="40"/>
        </w:rPr>
        <w:t xml:space="preserve"> 2</w:t>
      </w:r>
    </w:p>
    <w:p w:rsidR="00F82F5F" w:rsidRPr="00A528E6" w:rsidRDefault="000D4CA7" w:rsidP="00F82F5F">
      <w:pPr>
        <w:rPr>
          <w:rFonts w:ascii="Times New Roman" w:hAnsi="Times New Roman" w:cs="Times New Roman"/>
          <w:b/>
          <w:sz w:val="36"/>
          <w:szCs w:val="36"/>
        </w:rPr>
      </w:pPr>
      <w:r>
        <w:rPr>
          <w:rFonts w:ascii="Times New Roman" w:hAnsi="Times New Roman" w:cs="Times New Roman"/>
          <w:b/>
          <w:sz w:val="40"/>
          <w:szCs w:val="40"/>
        </w:rPr>
        <w:t xml:space="preserve">                    </w:t>
      </w:r>
      <w:r w:rsidR="00F82F5F">
        <w:rPr>
          <w:rFonts w:ascii="Times New Roman" w:hAnsi="Times New Roman" w:cs="Times New Roman"/>
          <w:b/>
          <w:sz w:val="40"/>
          <w:szCs w:val="40"/>
        </w:rPr>
        <w:t xml:space="preserve"> </w:t>
      </w:r>
      <w:r w:rsidR="00F82F5F">
        <w:rPr>
          <w:rFonts w:ascii="Times New Roman" w:hAnsi="Times New Roman" w:cs="Times New Roman"/>
          <w:b/>
          <w:sz w:val="36"/>
          <w:szCs w:val="36"/>
        </w:rPr>
        <w:t>PROJECT OVERVIEW</w:t>
      </w:r>
    </w:p>
    <w:p w:rsidR="00296A2F" w:rsidRDefault="00296A2F" w:rsidP="00C84829">
      <w:pPr>
        <w:rPr>
          <w:sz w:val="28"/>
          <w:szCs w:val="28"/>
        </w:rPr>
      </w:pPr>
    </w:p>
    <w:p w:rsidR="00B8119E" w:rsidRDefault="00B8119E" w:rsidP="00C84829">
      <w:pPr>
        <w:rPr>
          <w:sz w:val="28"/>
          <w:szCs w:val="28"/>
        </w:rPr>
      </w:pPr>
    </w:p>
    <w:p w:rsidR="00296A2F" w:rsidRPr="00DD5EBB" w:rsidRDefault="00F82F5F" w:rsidP="00DD5EBB">
      <w:pPr>
        <w:spacing w:after="0" w:line="360" w:lineRule="auto"/>
        <w:jc w:val="both"/>
        <w:rPr>
          <w:rFonts w:ascii="Times New Roman" w:hAnsi="Times New Roman" w:cs="Times New Roman"/>
          <w:b/>
          <w:sz w:val="32"/>
          <w:szCs w:val="32"/>
          <w:u w:val="single"/>
        </w:rPr>
      </w:pPr>
      <w:r>
        <w:rPr>
          <w:b/>
          <w:sz w:val="32"/>
          <w:szCs w:val="32"/>
        </w:rPr>
        <w:t>1</w:t>
      </w:r>
      <w:r w:rsidR="00DD5EBB" w:rsidRPr="00DD5EBB">
        <w:rPr>
          <w:b/>
          <w:sz w:val="32"/>
          <w:szCs w:val="32"/>
        </w:rPr>
        <w:t xml:space="preserve">. </w:t>
      </w:r>
      <w:r w:rsidR="00296A2F" w:rsidRPr="00DD5EBB">
        <w:rPr>
          <w:rFonts w:ascii="Times New Roman" w:hAnsi="Times New Roman" w:cs="Times New Roman"/>
          <w:b/>
          <w:sz w:val="32"/>
          <w:szCs w:val="32"/>
          <w:u w:val="single"/>
        </w:rPr>
        <w:t xml:space="preserve"> </w:t>
      </w:r>
      <w:r w:rsidR="00DD5EBB" w:rsidRPr="00DD5EBB">
        <w:rPr>
          <w:rFonts w:ascii="Times New Roman" w:hAnsi="Times New Roman" w:cs="Times New Roman"/>
          <w:b/>
          <w:sz w:val="32"/>
          <w:szCs w:val="32"/>
          <w:u w:val="single"/>
        </w:rPr>
        <w:t>Project (Medical Center Automation System):</w:t>
      </w:r>
    </w:p>
    <w:p w:rsidR="00296A2F" w:rsidRPr="00DD5EBB" w:rsidRDefault="00DD5EBB" w:rsidP="00DD5EBB">
      <w:pPr>
        <w:pStyle w:val="NormalWeb"/>
        <w:spacing w:line="360" w:lineRule="auto"/>
        <w:ind w:right="-180"/>
        <w:rPr>
          <w:rFonts w:asciiTheme="majorHAnsi" w:hAnsiTheme="majorHAnsi"/>
          <w:bCs/>
          <w:szCs w:val="24"/>
          <w:u w:val="single"/>
        </w:rPr>
      </w:pPr>
      <w:r>
        <w:rPr>
          <w:rFonts w:ascii="Times New Roman" w:hAnsi="Times New Roman"/>
          <w:bCs/>
          <w:szCs w:val="24"/>
        </w:rPr>
        <w:t xml:space="preserve">         </w:t>
      </w:r>
      <w:r w:rsidRPr="00DD5EBB">
        <w:rPr>
          <w:rFonts w:asciiTheme="majorHAnsi" w:hAnsiTheme="majorHAnsi"/>
          <w:bCs/>
          <w:szCs w:val="24"/>
          <w:u w:val="single"/>
        </w:rPr>
        <w:t>Brief Overview of  Medical Center Automation System</w:t>
      </w:r>
      <w:r w:rsidR="00296A2F" w:rsidRPr="00DD5EBB">
        <w:rPr>
          <w:rFonts w:asciiTheme="majorHAnsi" w:hAnsiTheme="majorHAnsi"/>
          <w:bCs/>
          <w:szCs w:val="24"/>
          <w:u w:val="single"/>
        </w:rPr>
        <w:t xml:space="preserve">  </w:t>
      </w:r>
    </w:p>
    <w:p w:rsidR="00296A2F" w:rsidRPr="00DD5EBB" w:rsidRDefault="00DD5EBB" w:rsidP="00DD5EBB">
      <w:pPr>
        <w:rPr>
          <w:rFonts w:ascii="Times New Roman" w:hAnsi="Times New Roman" w:cs="Times New Roman"/>
          <w:sz w:val="24"/>
          <w:szCs w:val="24"/>
        </w:rPr>
      </w:pPr>
      <w:r>
        <w:rPr>
          <w:rFonts w:ascii="Times New Roman" w:hAnsi="Times New Roman" w:cs="Times New Roman"/>
          <w:sz w:val="24"/>
          <w:szCs w:val="24"/>
        </w:rPr>
        <w:t>To develop a Medical</w:t>
      </w:r>
      <w:r w:rsidR="00296A2F" w:rsidRPr="00DD5EBB">
        <w:rPr>
          <w:rFonts w:ascii="Times New Roman" w:hAnsi="Times New Roman" w:cs="Times New Roman"/>
          <w:sz w:val="24"/>
          <w:szCs w:val="24"/>
        </w:rPr>
        <w:t xml:space="preserve"> Center Management system, we take care of patient registration, drug information  and concerns such as drug  enquiries and complaints.</w:t>
      </w:r>
    </w:p>
    <w:p w:rsidR="00DD5EBB" w:rsidRDefault="00296A2F" w:rsidP="00DD5EBB">
      <w:pPr>
        <w:pStyle w:val="NormalWeb"/>
        <w:spacing w:line="360" w:lineRule="auto"/>
        <w:ind w:right="-180"/>
        <w:rPr>
          <w:rFonts w:ascii="Times New Roman" w:hAnsi="Times New Roman"/>
          <w:b w:val="0"/>
          <w:bCs/>
          <w:szCs w:val="24"/>
        </w:rPr>
      </w:pPr>
      <w:r w:rsidRPr="00DD5EBB">
        <w:rPr>
          <w:rFonts w:ascii="Times New Roman" w:hAnsi="Times New Roman"/>
          <w:b w:val="0"/>
          <w:bCs/>
          <w:szCs w:val="24"/>
        </w:rPr>
        <w:t>The current manual system is slow laborious and error prone to computerize the same for quicker efficient results and customer satisfaction</w:t>
      </w:r>
    </w:p>
    <w:p w:rsidR="00DD5EBB" w:rsidRDefault="00DD5EBB" w:rsidP="00DD5EBB">
      <w:pPr>
        <w:pStyle w:val="NormalWeb"/>
        <w:spacing w:line="360" w:lineRule="auto"/>
        <w:ind w:right="-180"/>
        <w:rPr>
          <w:rFonts w:ascii="Times New Roman" w:hAnsi="Times New Roman"/>
          <w:b w:val="0"/>
        </w:rPr>
      </w:pPr>
      <w:r w:rsidRPr="00DD5EBB">
        <w:rPr>
          <w:rFonts w:ascii="Times New Roman" w:hAnsi="Times New Roman"/>
          <w:b w:val="0"/>
        </w:rPr>
        <w:t>The system is useful in various ways as the information about  the patients who are taking the free  services from the health center all the details are already stored in the database , so the service is done in no time . All the information about the drugs are also maintained in  the database</w:t>
      </w:r>
      <w:r w:rsidR="00103D5C">
        <w:rPr>
          <w:rFonts w:ascii="Times New Roman" w:hAnsi="Times New Roman"/>
          <w:b w:val="0"/>
        </w:rPr>
        <w:t>.</w:t>
      </w:r>
    </w:p>
    <w:p w:rsidR="00595334" w:rsidRDefault="00595334" w:rsidP="00DD5EBB">
      <w:pPr>
        <w:pStyle w:val="NormalWeb"/>
        <w:spacing w:line="360" w:lineRule="auto"/>
        <w:ind w:right="-180"/>
        <w:rPr>
          <w:rFonts w:ascii="Times New Roman" w:hAnsi="Times New Roman"/>
          <w:b w:val="0"/>
        </w:rPr>
      </w:pPr>
    </w:p>
    <w:p w:rsidR="000D4CA7" w:rsidRPr="000D4CA7" w:rsidRDefault="000D4CA7" w:rsidP="000D4CA7">
      <w:pPr>
        <w:rPr>
          <w:rFonts w:ascii="Times New Roman" w:hAnsi="Times New Roman" w:cs="Times New Roman"/>
          <w:b/>
          <w:color w:val="0D0D0D" w:themeColor="text1" w:themeTint="F2"/>
          <w:sz w:val="32"/>
          <w:szCs w:val="32"/>
          <w:u w:val="thick" w:color="000000" w:themeColor="text1"/>
        </w:rPr>
      </w:pPr>
    </w:p>
    <w:p w:rsidR="00595334" w:rsidRPr="000D4CA7" w:rsidRDefault="00595334" w:rsidP="000D4CA7">
      <w:pPr>
        <w:pStyle w:val="ListParagraph"/>
        <w:numPr>
          <w:ilvl w:val="0"/>
          <w:numId w:val="22"/>
        </w:numPr>
        <w:rPr>
          <w:rFonts w:ascii="Times New Roman" w:hAnsi="Times New Roman" w:cs="Times New Roman"/>
          <w:b/>
          <w:color w:val="0D0D0D" w:themeColor="text1" w:themeTint="F2"/>
          <w:sz w:val="32"/>
          <w:szCs w:val="32"/>
          <w:u w:val="thick" w:color="000000" w:themeColor="text1"/>
        </w:rPr>
      </w:pPr>
      <w:r w:rsidRPr="000D4CA7">
        <w:rPr>
          <w:rFonts w:ascii="Times New Roman" w:hAnsi="Times New Roman" w:cs="Times New Roman"/>
          <w:b/>
          <w:color w:val="0D0D0D" w:themeColor="text1" w:themeTint="F2"/>
          <w:sz w:val="32"/>
          <w:szCs w:val="32"/>
          <w:u w:val="thick" w:color="000000" w:themeColor="text1"/>
        </w:rPr>
        <w:t>Pre-Requisition for this Project</w:t>
      </w:r>
      <w:r w:rsidR="00377593" w:rsidRPr="000D4CA7">
        <w:rPr>
          <w:rFonts w:ascii="Times New Roman" w:hAnsi="Times New Roman" w:cs="Times New Roman"/>
          <w:b/>
          <w:color w:val="0D0D0D" w:themeColor="text1" w:themeTint="F2"/>
          <w:sz w:val="32"/>
          <w:szCs w:val="32"/>
          <w:u w:val="thick" w:color="000000" w:themeColor="text1"/>
        </w:rPr>
        <w:t>:</w:t>
      </w:r>
    </w:p>
    <w:p w:rsidR="00595334" w:rsidRDefault="00595334" w:rsidP="00595334">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To run the Project successfully we needed the help of some </w:t>
      </w:r>
      <w:r w:rsidRPr="001D7D79">
        <w:rPr>
          <w:rFonts w:ascii="Times New Roman" w:hAnsi="Times New Roman" w:cs="Times New Roman"/>
          <w:color w:val="0D0D0D" w:themeColor="text1" w:themeTint="F2"/>
          <w:sz w:val="24"/>
          <w:szCs w:val="24"/>
        </w:rPr>
        <w:t>prerequisite elements</w:t>
      </w:r>
      <w:r>
        <w:rPr>
          <w:rFonts w:ascii="Times New Roman" w:hAnsi="Times New Roman" w:cs="Times New Roman"/>
          <w:color w:val="0D0D0D" w:themeColor="text1" w:themeTint="F2"/>
          <w:sz w:val="24"/>
          <w:szCs w:val="24"/>
        </w:rPr>
        <w:t xml:space="preserve"> like</w:t>
      </w:r>
    </w:p>
    <w:p w:rsidR="00595334" w:rsidRDefault="00595334" w:rsidP="00595334">
      <w:pPr>
        <w:pStyle w:val="ListParagraph"/>
        <w:numPr>
          <w:ilvl w:val="0"/>
          <w:numId w:val="5"/>
        </w:numPr>
        <w:rPr>
          <w:rFonts w:ascii="Times New Roman" w:hAnsi="Times New Roman" w:cs="Times New Roman"/>
          <w:color w:val="0D0D0D" w:themeColor="text1" w:themeTint="F2"/>
          <w:sz w:val="24"/>
          <w:szCs w:val="24"/>
        </w:rPr>
      </w:pPr>
      <w:r w:rsidRPr="00F63909">
        <w:rPr>
          <w:rFonts w:ascii="Times New Roman" w:hAnsi="Times New Roman" w:cs="Times New Roman"/>
          <w:color w:val="0D0D0D" w:themeColor="text1" w:themeTint="F2"/>
          <w:sz w:val="24"/>
          <w:szCs w:val="24"/>
        </w:rPr>
        <w:t>MySQL Database Management Syste</w:t>
      </w:r>
      <w:r>
        <w:rPr>
          <w:rFonts w:ascii="Times New Roman" w:hAnsi="Times New Roman" w:cs="Times New Roman"/>
          <w:color w:val="0D0D0D" w:themeColor="text1" w:themeTint="F2"/>
          <w:sz w:val="24"/>
          <w:szCs w:val="24"/>
        </w:rPr>
        <w:t>m</w:t>
      </w:r>
    </w:p>
    <w:p w:rsidR="00F82F5F" w:rsidRPr="00F82F5F" w:rsidRDefault="00595334" w:rsidP="00F82F5F">
      <w:pPr>
        <w:pStyle w:val="ListParagraph"/>
        <w:numPr>
          <w:ilvl w:val="0"/>
          <w:numId w:val="5"/>
        </w:num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Jdk1.8.0_05</w:t>
      </w:r>
    </w:p>
    <w:p w:rsidR="00BF1FC6" w:rsidRDefault="00BF1FC6" w:rsidP="00595334">
      <w:pPr>
        <w:rPr>
          <w:rFonts w:ascii="Times New Roman" w:hAnsi="Times New Roman" w:cs="Times New Roman"/>
          <w:color w:val="0D0D0D" w:themeColor="text1" w:themeTint="F2"/>
          <w:sz w:val="24"/>
          <w:szCs w:val="24"/>
        </w:rPr>
      </w:pPr>
    </w:p>
    <w:p w:rsidR="00595334" w:rsidRDefault="00595334" w:rsidP="00595334">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w:t>
      </w:r>
      <w:r w:rsidRPr="00F63909">
        <w:rPr>
          <w:rFonts w:ascii="Times New Roman" w:hAnsi="Times New Roman" w:cs="Times New Roman"/>
          <w:color w:val="0D0D0D" w:themeColor="text1" w:themeTint="F2"/>
          <w:sz w:val="24"/>
          <w:szCs w:val="24"/>
        </w:rPr>
        <w:t>he computer in which the software will be installed has to have a Database Management System and it has to be MySQL, the open source database management system.</w:t>
      </w:r>
    </w:p>
    <w:p w:rsidR="00377593" w:rsidRDefault="00377593" w:rsidP="00595334">
      <w:pPr>
        <w:rPr>
          <w:rFonts w:ascii="Times New Roman" w:hAnsi="Times New Roman" w:cs="Times New Roman"/>
          <w:color w:val="0D0D0D" w:themeColor="text1" w:themeTint="F2"/>
          <w:sz w:val="24"/>
          <w:szCs w:val="24"/>
        </w:rPr>
      </w:pPr>
    </w:p>
    <w:p w:rsidR="00BF1FC6" w:rsidRDefault="00946B30" w:rsidP="00595334">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                                                               </w:t>
      </w:r>
      <w:r w:rsidR="008F4818">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5</w:t>
      </w:r>
    </w:p>
    <w:p w:rsidR="00595334" w:rsidRDefault="00377593" w:rsidP="00F82F5F">
      <w:pPr>
        <w:pStyle w:val="ListParagraph"/>
        <w:numPr>
          <w:ilvl w:val="0"/>
          <w:numId w:val="3"/>
        </w:numPr>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color w:val="0D0D0D" w:themeColor="text1" w:themeTint="F2"/>
          <w:sz w:val="32"/>
          <w:szCs w:val="32"/>
          <w:u w:val="thick" w:color="000000" w:themeColor="text1"/>
        </w:rPr>
        <w:t>Use Case diagram:</w:t>
      </w:r>
    </w:p>
    <w:p w:rsidR="00377593" w:rsidRDefault="00377593" w:rsidP="00377593">
      <w:pPr>
        <w:pStyle w:val="ListParagraph"/>
        <w:ind w:left="360"/>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color w:val="0D0D0D" w:themeColor="text1" w:themeTint="F2"/>
          <w:sz w:val="32"/>
          <w:szCs w:val="32"/>
          <w:u w:val="thick" w:color="000000" w:themeColor="text1"/>
        </w:rPr>
        <w:t xml:space="preserve">              </w:t>
      </w:r>
    </w:p>
    <w:p w:rsidR="00377593" w:rsidRDefault="00377593" w:rsidP="00377593">
      <w:pPr>
        <w:pStyle w:val="ListParagraph"/>
        <w:ind w:left="360"/>
        <w:rPr>
          <w:rFonts w:ascii="Times New Roman" w:hAnsi="Times New Roman" w:cs="Times New Roman"/>
          <w:b/>
          <w:color w:val="0D0D0D" w:themeColor="text1" w:themeTint="F2"/>
          <w:sz w:val="32"/>
          <w:szCs w:val="32"/>
          <w:u w:val="thick" w:color="000000" w:themeColor="text1"/>
        </w:rPr>
      </w:pPr>
      <w:r>
        <w:rPr>
          <w:noProof/>
        </w:rPr>
        <w:drawing>
          <wp:inline distT="0" distB="0" distL="0" distR="0" wp14:anchorId="4DB08251" wp14:editId="07842E94">
            <wp:extent cx="34290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29000" cy="2952750"/>
                    </a:xfrm>
                    <a:prstGeom prst="rect">
                      <a:avLst/>
                    </a:prstGeom>
                  </pic:spPr>
                </pic:pic>
              </a:graphicData>
            </a:graphic>
          </wp:inline>
        </w:drawing>
      </w:r>
    </w:p>
    <w:p w:rsidR="00377593" w:rsidRDefault="00377593" w:rsidP="00377593">
      <w:pPr>
        <w:pStyle w:val="ListParagraph"/>
        <w:ind w:left="360"/>
        <w:rPr>
          <w:rFonts w:ascii="Times New Roman" w:hAnsi="Times New Roman" w:cs="Times New Roman"/>
          <w:b/>
          <w:color w:val="0D0D0D" w:themeColor="text1" w:themeTint="F2"/>
          <w:sz w:val="32"/>
          <w:szCs w:val="32"/>
          <w:u w:val="thick" w:color="000000" w:themeColor="text1"/>
        </w:rPr>
      </w:pPr>
    </w:p>
    <w:p w:rsidR="00377593" w:rsidRDefault="00377593" w:rsidP="00377593">
      <w:pPr>
        <w:pStyle w:val="ListParagraph"/>
        <w:ind w:left="360"/>
        <w:rPr>
          <w:rFonts w:ascii="Times New Roman" w:hAnsi="Times New Roman" w:cs="Times New Roman"/>
          <w:b/>
          <w:color w:val="0D0D0D" w:themeColor="text1" w:themeTint="F2"/>
          <w:sz w:val="32"/>
          <w:szCs w:val="32"/>
          <w:u w:val="thick" w:color="000000" w:themeColor="text1"/>
        </w:rPr>
      </w:pPr>
    </w:p>
    <w:p w:rsidR="00377593" w:rsidRDefault="00377593" w:rsidP="00377593">
      <w:pPr>
        <w:pStyle w:val="ListParagraph"/>
        <w:ind w:left="360"/>
        <w:rPr>
          <w:rFonts w:ascii="Times New Roman" w:hAnsi="Times New Roman" w:cs="Times New Roman"/>
          <w:b/>
          <w:color w:val="0D0D0D" w:themeColor="text1" w:themeTint="F2"/>
          <w:sz w:val="32"/>
          <w:szCs w:val="32"/>
          <w:u w:val="thick" w:color="000000" w:themeColor="text1"/>
        </w:rPr>
      </w:pPr>
    </w:p>
    <w:p w:rsidR="00377593" w:rsidRDefault="00377593" w:rsidP="00F82F5F">
      <w:pPr>
        <w:pStyle w:val="ListParagraph"/>
        <w:numPr>
          <w:ilvl w:val="0"/>
          <w:numId w:val="3"/>
        </w:numPr>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color w:val="0D0D0D" w:themeColor="text1" w:themeTint="F2"/>
          <w:sz w:val="32"/>
          <w:szCs w:val="32"/>
          <w:u w:val="thick" w:color="000000" w:themeColor="text1"/>
        </w:rPr>
        <w:t>System analysis of Medical Center Automation System:</w:t>
      </w:r>
    </w:p>
    <w:p w:rsidR="00377593" w:rsidRDefault="00377593" w:rsidP="00377593">
      <w:pPr>
        <w:pStyle w:val="ListParagraph"/>
        <w:ind w:left="360"/>
        <w:rPr>
          <w:rFonts w:ascii="Times New Roman" w:hAnsi="Times New Roman" w:cs="Times New Roman"/>
          <w:b/>
          <w:color w:val="0D0D0D" w:themeColor="text1" w:themeTint="F2"/>
          <w:sz w:val="32"/>
          <w:szCs w:val="32"/>
          <w:u w:val="thick" w:color="000000" w:themeColor="text1"/>
        </w:rPr>
      </w:pPr>
    </w:p>
    <w:p w:rsidR="00336A63" w:rsidRPr="00336A63" w:rsidRDefault="00336A63" w:rsidP="00336A63">
      <w:pPr>
        <w:spacing w:line="360" w:lineRule="auto"/>
        <w:ind w:firstLine="720"/>
        <w:jc w:val="both"/>
        <w:rPr>
          <w:rFonts w:ascii="Times New Roman" w:hAnsi="Times New Roman" w:cs="Times New Roman"/>
          <w:iCs/>
          <w:sz w:val="24"/>
          <w:szCs w:val="24"/>
        </w:rPr>
      </w:pPr>
      <w:r w:rsidRPr="00336A63">
        <w:rPr>
          <w:rFonts w:ascii="Times New Roman" w:hAnsi="Times New Roman" w:cs="Times New Roman"/>
          <w:iCs/>
          <w:sz w:val="24"/>
          <w:szCs w:val="24"/>
        </w:rPr>
        <w:t>Analysis is the detailed study of the various operations performed by a system and their relationships within and outside of the system.  A key question is: What must be done to solve the problem?  One aspect of analysis is defining the boundaries of the system and determining whether or not candidate system should consider other related systems.  During analysis, data are collected on the available files, decision points, and transactions handled by the present system.</w:t>
      </w:r>
    </w:p>
    <w:p w:rsidR="00336A63" w:rsidRDefault="00336A63" w:rsidP="00336A63"/>
    <w:p w:rsidR="00BF1FC6" w:rsidRDefault="00BF1FC6" w:rsidP="00336A63"/>
    <w:p w:rsidR="00BF1FC6" w:rsidRDefault="00BF1FC6" w:rsidP="00336A63"/>
    <w:p w:rsidR="00BF1FC6" w:rsidRDefault="00BF1FC6" w:rsidP="00336A63"/>
    <w:p w:rsidR="00BF1FC6" w:rsidRDefault="00BF1FC6" w:rsidP="00336A63"/>
    <w:p w:rsidR="00BF1FC6" w:rsidRDefault="00946B30" w:rsidP="00336A63">
      <w:r>
        <w:lastRenderedPageBreak/>
        <w:t xml:space="preserve">                                                                            </w:t>
      </w:r>
      <w:r w:rsidR="008F4818">
        <w:t xml:space="preserve">  </w:t>
      </w:r>
      <w:r>
        <w:t>6</w:t>
      </w:r>
    </w:p>
    <w:p w:rsidR="00336A63" w:rsidRDefault="00336A63" w:rsidP="00336A63">
      <w:pPr>
        <w:pStyle w:val="H4"/>
        <w:keepNext w:val="0"/>
        <w:spacing w:before="0" w:after="0"/>
        <w:rPr>
          <w:b/>
          <w:szCs w:val="24"/>
        </w:rPr>
      </w:pPr>
      <w:r>
        <w:rPr>
          <w:b/>
          <w:szCs w:val="24"/>
        </w:rPr>
        <w:t>Module Description</w:t>
      </w:r>
    </w:p>
    <w:p w:rsidR="00336A63" w:rsidRDefault="00336A63" w:rsidP="00336A63"/>
    <w:p w:rsidR="00336A63" w:rsidRPr="00336A63" w:rsidRDefault="00336A63" w:rsidP="00336A63">
      <w:pPr>
        <w:spacing w:line="360" w:lineRule="auto"/>
        <w:jc w:val="both"/>
        <w:rPr>
          <w:rFonts w:ascii="Times New Roman" w:hAnsi="Times New Roman" w:cs="Times New Roman"/>
          <w:sz w:val="24"/>
          <w:szCs w:val="24"/>
        </w:rPr>
      </w:pPr>
      <w:r w:rsidRPr="00336A63">
        <w:rPr>
          <w:rFonts w:ascii="Times New Roman" w:hAnsi="Times New Roman" w:cs="Times New Roman"/>
          <w:sz w:val="24"/>
          <w:szCs w:val="24"/>
        </w:rPr>
        <w:t xml:space="preserve">This section attempts to describe each module of the project in brief, and the detailed description of each of these modules is spread throughout this document. </w:t>
      </w:r>
    </w:p>
    <w:p w:rsidR="00336A63" w:rsidRDefault="00336A63" w:rsidP="00336A63">
      <w:pPr>
        <w:pStyle w:val="H4"/>
        <w:keepNext w:val="0"/>
        <w:spacing w:before="0" w:after="0"/>
        <w:rPr>
          <w:szCs w:val="26"/>
        </w:rPr>
      </w:pPr>
      <w:r>
        <w:rPr>
          <w:szCs w:val="26"/>
        </w:rPr>
        <w:tab/>
      </w:r>
    </w:p>
    <w:p w:rsidR="00336A63" w:rsidRPr="00336A63" w:rsidRDefault="00336A63" w:rsidP="00336A63">
      <w:pPr>
        <w:spacing w:line="360" w:lineRule="auto"/>
        <w:rPr>
          <w:rFonts w:ascii="Times New Roman" w:hAnsi="Times New Roman" w:cs="Times New Roman"/>
          <w:sz w:val="24"/>
          <w:szCs w:val="24"/>
        </w:rPr>
      </w:pPr>
      <w:r w:rsidRPr="00336A63">
        <w:rPr>
          <w:rFonts w:ascii="Times New Roman" w:hAnsi="Times New Roman" w:cs="Times New Roman"/>
          <w:sz w:val="24"/>
          <w:szCs w:val="24"/>
        </w:rPr>
        <w:tab/>
        <w:t>The Health Center Management System project has been divided into four modules.  They are</w:t>
      </w:r>
    </w:p>
    <w:p w:rsidR="00336A63" w:rsidRPr="00336A63" w:rsidRDefault="00336A63" w:rsidP="00336A63">
      <w:pPr>
        <w:pStyle w:val="ListParagraph"/>
        <w:numPr>
          <w:ilvl w:val="0"/>
          <w:numId w:val="8"/>
        </w:numPr>
        <w:suppressAutoHyphens/>
        <w:spacing w:after="0" w:line="360" w:lineRule="auto"/>
        <w:rPr>
          <w:rFonts w:ascii="Times New Roman" w:hAnsi="Times New Roman" w:cs="Times New Roman"/>
          <w:sz w:val="24"/>
          <w:szCs w:val="24"/>
        </w:rPr>
      </w:pPr>
      <w:r w:rsidRPr="00336A63">
        <w:rPr>
          <w:rFonts w:ascii="Times New Roman" w:hAnsi="Times New Roman" w:cs="Times New Roman"/>
          <w:sz w:val="24"/>
          <w:szCs w:val="24"/>
        </w:rPr>
        <w:t>Registration</w:t>
      </w:r>
    </w:p>
    <w:p w:rsidR="00336A63" w:rsidRPr="00336A63" w:rsidRDefault="00336A63" w:rsidP="00336A63">
      <w:pPr>
        <w:pStyle w:val="ListParagraph"/>
        <w:numPr>
          <w:ilvl w:val="0"/>
          <w:numId w:val="8"/>
        </w:numPr>
        <w:suppressAutoHyphens/>
        <w:spacing w:after="0" w:line="360" w:lineRule="auto"/>
        <w:rPr>
          <w:rFonts w:ascii="Times New Roman" w:hAnsi="Times New Roman" w:cs="Times New Roman"/>
          <w:sz w:val="24"/>
          <w:szCs w:val="24"/>
        </w:rPr>
      </w:pPr>
      <w:r w:rsidRPr="00336A63">
        <w:rPr>
          <w:rFonts w:ascii="Times New Roman" w:hAnsi="Times New Roman" w:cs="Times New Roman"/>
          <w:sz w:val="24"/>
          <w:szCs w:val="24"/>
        </w:rPr>
        <w:t>Drug Stores</w:t>
      </w:r>
    </w:p>
    <w:p w:rsidR="00336A63" w:rsidRPr="00336A63" w:rsidRDefault="00336A63" w:rsidP="00336A63">
      <w:pPr>
        <w:numPr>
          <w:ilvl w:val="0"/>
          <w:numId w:val="8"/>
        </w:numPr>
        <w:suppressAutoHyphens/>
        <w:spacing w:after="0" w:line="360" w:lineRule="auto"/>
        <w:rPr>
          <w:rFonts w:ascii="Times New Roman" w:hAnsi="Times New Roman" w:cs="Times New Roman"/>
          <w:sz w:val="24"/>
          <w:szCs w:val="24"/>
        </w:rPr>
      </w:pPr>
      <w:r w:rsidRPr="00336A63">
        <w:rPr>
          <w:rFonts w:ascii="Times New Roman" w:hAnsi="Times New Roman" w:cs="Times New Roman"/>
          <w:sz w:val="24"/>
          <w:szCs w:val="24"/>
        </w:rPr>
        <w:t xml:space="preserve"> Case Records</w:t>
      </w:r>
    </w:p>
    <w:p w:rsidR="00336A63" w:rsidRPr="00336A63" w:rsidRDefault="00336A63" w:rsidP="00336A63">
      <w:pPr>
        <w:numPr>
          <w:ilvl w:val="0"/>
          <w:numId w:val="8"/>
        </w:numPr>
        <w:suppressAutoHyphens/>
        <w:spacing w:after="0" w:line="360" w:lineRule="auto"/>
        <w:rPr>
          <w:rFonts w:ascii="Times New Roman" w:hAnsi="Times New Roman" w:cs="Times New Roman"/>
          <w:sz w:val="24"/>
          <w:szCs w:val="24"/>
        </w:rPr>
      </w:pPr>
      <w:r w:rsidRPr="00336A63">
        <w:rPr>
          <w:rFonts w:ascii="Times New Roman" w:hAnsi="Times New Roman" w:cs="Times New Roman"/>
          <w:sz w:val="24"/>
          <w:szCs w:val="24"/>
        </w:rPr>
        <w:t xml:space="preserve"> Daily Entries</w:t>
      </w:r>
    </w:p>
    <w:p w:rsidR="00336A63" w:rsidRDefault="00336A63" w:rsidP="00336A63">
      <w:pPr>
        <w:spacing w:line="360" w:lineRule="auto"/>
        <w:ind w:firstLine="720"/>
      </w:pPr>
    </w:p>
    <w:p w:rsidR="00BF1FC6" w:rsidRDefault="00BF1FC6" w:rsidP="00336A63">
      <w:pPr>
        <w:spacing w:line="360" w:lineRule="auto"/>
        <w:ind w:firstLine="720"/>
      </w:pPr>
    </w:p>
    <w:p w:rsidR="00336A63" w:rsidRPr="00865462" w:rsidRDefault="00336A63" w:rsidP="00A64CAC">
      <w:pPr>
        <w:suppressAutoHyphens/>
        <w:spacing w:after="0" w:line="360" w:lineRule="auto"/>
        <w:rPr>
          <w:rFonts w:ascii="Times New Roman" w:hAnsi="Times New Roman" w:cs="Times New Roman"/>
          <w:b/>
          <w:sz w:val="32"/>
          <w:szCs w:val="32"/>
        </w:rPr>
      </w:pPr>
      <w:r w:rsidRPr="00865462">
        <w:rPr>
          <w:rFonts w:ascii="Times New Roman" w:hAnsi="Times New Roman" w:cs="Times New Roman"/>
          <w:b/>
          <w:sz w:val="32"/>
          <w:szCs w:val="32"/>
        </w:rPr>
        <w:t xml:space="preserve">Registration </w:t>
      </w:r>
    </w:p>
    <w:p w:rsidR="00336A63" w:rsidRPr="00336A63" w:rsidRDefault="00336A63" w:rsidP="00336A6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36A63">
        <w:rPr>
          <w:rFonts w:ascii="Times New Roman" w:hAnsi="Times New Roman" w:cs="Times New Roman"/>
          <w:sz w:val="24"/>
          <w:szCs w:val="24"/>
        </w:rPr>
        <w:t>This module has been divided into two  sub modules.  They are</w:t>
      </w:r>
    </w:p>
    <w:p w:rsidR="00336A63" w:rsidRPr="00336A63" w:rsidRDefault="00336A63" w:rsidP="00336A63">
      <w:pPr>
        <w:numPr>
          <w:ilvl w:val="1"/>
          <w:numId w:val="6"/>
        </w:numPr>
        <w:suppressAutoHyphen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36A63">
        <w:rPr>
          <w:rFonts w:ascii="Times New Roman" w:hAnsi="Times New Roman" w:cs="Times New Roman"/>
          <w:b/>
          <w:sz w:val="24"/>
          <w:szCs w:val="24"/>
        </w:rPr>
        <w:t>1</w:t>
      </w:r>
      <w:r>
        <w:rPr>
          <w:rFonts w:ascii="Times New Roman" w:hAnsi="Times New Roman" w:cs="Times New Roman"/>
          <w:sz w:val="24"/>
          <w:szCs w:val="24"/>
        </w:rPr>
        <w:t xml:space="preserve">. </w:t>
      </w:r>
      <w:r w:rsidRPr="00336A63">
        <w:rPr>
          <w:rFonts w:ascii="Times New Roman" w:hAnsi="Times New Roman" w:cs="Times New Roman"/>
          <w:sz w:val="24"/>
          <w:szCs w:val="24"/>
        </w:rPr>
        <w:t>Inserting the new  records</w:t>
      </w:r>
    </w:p>
    <w:p w:rsidR="00336A63" w:rsidRDefault="00336A63" w:rsidP="00336A63">
      <w:pPr>
        <w:numPr>
          <w:ilvl w:val="1"/>
          <w:numId w:val="6"/>
        </w:numPr>
        <w:suppressAutoHyphen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36A63">
        <w:rPr>
          <w:rFonts w:ascii="Times New Roman" w:hAnsi="Times New Roman" w:cs="Times New Roman"/>
          <w:b/>
          <w:sz w:val="24"/>
          <w:szCs w:val="24"/>
        </w:rPr>
        <w:t>2</w:t>
      </w:r>
      <w:r>
        <w:rPr>
          <w:rFonts w:ascii="Times New Roman" w:hAnsi="Times New Roman" w:cs="Times New Roman"/>
          <w:sz w:val="24"/>
          <w:szCs w:val="24"/>
        </w:rPr>
        <w:t xml:space="preserve">. </w:t>
      </w:r>
      <w:r w:rsidRPr="00336A63">
        <w:rPr>
          <w:rFonts w:ascii="Times New Roman" w:hAnsi="Times New Roman" w:cs="Times New Roman"/>
          <w:sz w:val="24"/>
          <w:szCs w:val="24"/>
        </w:rPr>
        <w:t>Retrieving the record</w:t>
      </w:r>
    </w:p>
    <w:p w:rsidR="00A64CAC" w:rsidRPr="00A64CAC" w:rsidRDefault="00A64CAC" w:rsidP="00336A63">
      <w:pPr>
        <w:numPr>
          <w:ilvl w:val="1"/>
          <w:numId w:val="6"/>
        </w:numPr>
        <w:suppressAutoHyphens/>
        <w:spacing w:after="0" w:line="360" w:lineRule="auto"/>
        <w:rPr>
          <w:rFonts w:ascii="Times New Roman" w:hAnsi="Times New Roman" w:cs="Times New Roman"/>
          <w:sz w:val="24"/>
          <w:szCs w:val="24"/>
        </w:rPr>
      </w:pPr>
    </w:p>
    <w:p w:rsidR="00336A63" w:rsidRPr="00141300" w:rsidRDefault="00336A63" w:rsidP="00336A63">
      <w:pPr>
        <w:pStyle w:val="ListParagraph"/>
        <w:numPr>
          <w:ilvl w:val="0"/>
          <w:numId w:val="12"/>
        </w:numPr>
        <w:suppressAutoHyphens/>
        <w:spacing w:after="0" w:line="360" w:lineRule="auto"/>
        <w:rPr>
          <w:rFonts w:ascii="Times New Roman" w:hAnsi="Times New Roman" w:cs="Times New Roman"/>
          <w:b/>
          <w:sz w:val="24"/>
          <w:szCs w:val="24"/>
        </w:rPr>
      </w:pPr>
      <w:r w:rsidRPr="00865462">
        <w:rPr>
          <w:rFonts w:ascii="Times New Roman" w:hAnsi="Times New Roman" w:cs="Times New Roman"/>
          <w:b/>
          <w:sz w:val="24"/>
          <w:szCs w:val="24"/>
        </w:rPr>
        <w:t>Inserting the new records</w:t>
      </w:r>
    </w:p>
    <w:p w:rsidR="00336A63" w:rsidRDefault="00336A63" w:rsidP="00A64CAC">
      <w:pPr>
        <w:spacing w:line="360" w:lineRule="auto"/>
        <w:ind w:left="540"/>
        <w:rPr>
          <w:rFonts w:ascii="Times New Roman" w:hAnsi="Times New Roman" w:cs="Times New Roman"/>
          <w:sz w:val="24"/>
          <w:szCs w:val="24"/>
        </w:rPr>
      </w:pPr>
      <w:r w:rsidRPr="00336A63">
        <w:rPr>
          <w:rFonts w:ascii="Times New Roman" w:hAnsi="Times New Roman" w:cs="Times New Roman"/>
          <w:sz w:val="24"/>
          <w:szCs w:val="24"/>
        </w:rPr>
        <w:t xml:space="preserve">                        The information of the students and employees are send from the  different departments to provide the free service. All the records which are send from the departments are entered into the database and each member is represented through the unique number known as the opno. Inserting of the new records include the opno i.e which is allotted uniquely for providing the free services, Name, Age, Sex, Address , Family members of the employee and other Beneficiaries under the  S.V. Health Center.</w:t>
      </w:r>
    </w:p>
    <w:p w:rsidR="00A64CAC" w:rsidRDefault="00A64CAC" w:rsidP="00A64CAC">
      <w:pPr>
        <w:spacing w:line="360" w:lineRule="auto"/>
        <w:ind w:left="540"/>
        <w:rPr>
          <w:rFonts w:ascii="Times New Roman" w:hAnsi="Times New Roman" w:cs="Times New Roman"/>
          <w:sz w:val="24"/>
          <w:szCs w:val="24"/>
        </w:rPr>
      </w:pPr>
    </w:p>
    <w:p w:rsidR="00BF1FC6" w:rsidRDefault="00BF1FC6" w:rsidP="00A64CAC">
      <w:pPr>
        <w:spacing w:line="360" w:lineRule="auto"/>
        <w:ind w:left="540"/>
        <w:rPr>
          <w:rFonts w:ascii="Times New Roman" w:hAnsi="Times New Roman" w:cs="Times New Roman"/>
          <w:sz w:val="24"/>
          <w:szCs w:val="24"/>
        </w:rPr>
      </w:pPr>
    </w:p>
    <w:p w:rsidR="00BF1FC6" w:rsidRPr="00336A63" w:rsidRDefault="00946B30" w:rsidP="00A64CAC">
      <w:pPr>
        <w:spacing w:line="360" w:lineRule="auto"/>
        <w:ind w:left="54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F4818">
        <w:rPr>
          <w:rFonts w:ascii="Times New Roman" w:hAnsi="Times New Roman" w:cs="Times New Roman"/>
          <w:sz w:val="24"/>
          <w:szCs w:val="24"/>
        </w:rPr>
        <w:t xml:space="preserve">  </w:t>
      </w:r>
      <w:r>
        <w:rPr>
          <w:rFonts w:ascii="Times New Roman" w:hAnsi="Times New Roman" w:cs="Times New Roman"/>
          <w:sz w:val="24"/>
          <w:szCs w:val="24"/>
        </w:rPr>
        <w:t xml:space="preserve"> 7</w:t>
      </w:r>
    </w:p>
    <w:p w:rsidR="00336A63" w:rsidRPr="00A64CAC" w:rsidRDefault="00336A63" w:rsidP="00A64CAC">
      <w:pPr>
        <w:spacing w:line="360" w:lineRule="auto"/>
        <w:rPr>
          <w:rFonts w:ascii="Times New Roman" w:hAnsi="Times New Roman" w:cs="Times New Roman"/>
          <w:b/>
          <w:sz w:val="24"/>
          <w:szCs w:val="24"/>
        </w:rPr>
      </w:pPr>
      <w:r w:rsidRPr="00865462">
        <w:rPr>
          <w:rFonts w:ascii="Times New Roman" w:hAnsi="Times New Roman" w:cs="Times New Roman"/>
          <w:b/>
          <w:sz w:val="24"/>
          <w:szCs w:val="24"/>
        </w:rPr>
        <w:t xml:space="preserve">  </w:t>
      </w:r>
      <w:r w:rsidR="00865462" w:rsidRPr="00865462">
        <w:rPr>
          <w:rFonts w:ascii="Times New Roman" w:hAnsi="Times New Roman" w:cs="Times New Roman"/>
          <w:b/>
          <w:sz w:val="24"/>
          <w:szCs w:val="24"/>
        </w:rPr>
        <w:t>2.</w:t>
      </w:r>
      <w:r w:rsidRPr="00865462">
        <w:rPr>
          <w:rFonts w:ascii="Times New Roman" w:hAnsi="Times New Roman" w:cs="Times New Roman"/>
          <w:b/>
          <w:sz w:val="24"/>
          <w:szCs w:val="24"/>
        </w:rPr>
        <w:t xml:space="preserve">  Retrieving the details</w:t>
      </w:r>
    </w:p>
    <w:p w:rsidR="00336A63" w:rsidRPr="00A64CAC" w:rsidRDefault="00336A63" w:rsidP="00BF1FC6">
      <w:pPr>
        <w:spacing w:line="360" w:lineRule="auto"/>
        <w:ind w:left="1080"/>
        <w:jc w:val="both"/>
        <w:rPr>
          <w:rFonts w:ascii="Times New Roman" w:hAnsi="Times New Roman" w:cs="Times New Roman"/>
          <w:sz w:val="24"/>
          <w:szCs w:val="24"/>
        </w:rPr>
      </w:pPr>
      <w:r w:rsidRPr="00865462">
        <w:rPr>
          <w:rFonts w:ascii="Times New Roman" w:hAnsi="Times New Roman" w:cs="Times New Roman"/>
          <w:sz w:val="24"/>
          <w:szCs w:val="24"/>
        </w:rPr>
        <w:t xml:space="preserve">               The records which are entered into the database are</w:t>
      </w:r>
      <w:r w:rsidR="00865462">
        <w:rPr>
          <w:rFonts w:ascii="Times New Roman" w:hAnsi="Times New Roman" w:cs="Times New Roman"/>
          <w:sz w:val="24"/>
          <w:szCs w:val="24"/>
        </w:rPr>
        <w:t xml:space="preserve"> </w:t>
      </w:r>
      <w:r w:rsidR="00BF1FC6">
        <w:rPr>
          <w:rFonts w:ascii="Times New Roman" w:hAnsi="Times New Roman" w:cs="Times New Roman"/>
          <w:sz w:val="24"/>
          <w:szCs w:val="24"/>
        </w:rPr>
        <w:t xml:space="preserve">retrieved to check </w:t>
      </w:r>
      <w:r w:rsidRPr="00865462">
        <w:rPr>
          <w:rFonts w:ascii="Times New Roman" w:hAnsi="Times New Roman" w:cs="Times New Roman"/>
          <w:sz w:val="24"/>
          <w:szCs w:val="24"/>
        </w:rPr>
        <w:t>whether that person who has come to</w:t>
      </w:r>
      <w:r w:rsidR="00BF1FC6">
        <w:rPr>
          <w:rFonts w:ascii="Times New Roman" w:hAnsi="Times New Roman" w:cs="Times New Roman"/>
          <w:sz w:val="24"/>
          <w:szCs w:val="24"/>
        </w:rPr>
        <w:t xml:space="preserve"> take the service at the health </w:t>
      </w:r>
      <w:r w:rsidR="00865462">
        <w:rPr>
          <w:rFonts w:ascii="Times New Roman" w:hAnsi="Times New Roman" w:cs="Times New Roman"/>
          <w:sz w:val="24"/>
          <w:szCs w:val="24"/>
        </w:rPr>
        <w:t xml:space="preserve"> </w:t>
      </w:r>
      <w:r w:rsidRPr="00865462">
        <w:rPr>
          <w:rFonts w:ascii="Times New Roman" w:hAnsi="Times New Roman" w:cs="Times New Roman"/>
          <w:sz w:val="24"/>
          <w:szCs w:val="24"/>
        </w:rPr>
        <w:t xml:space="preserve">center is eligible to take the service are not. This is done by entering the opno that has </w:t>
      </w:r>
      <w:r w:rsidR="00865462">
        <w:rPr>
          <w:rFonts w:ascii="Times New Roman" w:hAnsi="Times New Roman" w:cs="Times New Roman"/>
          <w:sz w:val="24"/>
          <w:szCs w:val="24"/>
        </w:rPr>
        <w:t xml:space="preserve"> </w:t>
      </w:r>
      <w:r w:rsidRPr="00865462">
        <w:rPr>
          <w:rFonts w:ascii="Times New Roman" w:hAnsi="Times New Roman" w:cs="Times New Roman"/>
          <w:sz w:val="24"/>
          <w:szCs w:val="24"/>
        </w:rPr>
        <w:t>allotted to the patien</w:t>
      </w:r>
      <w:r w:rsidR="00103D5C">
        <w:rPr>
          <w:rFonts w:ascii="Times New Roman" w:hAnsi="Times New Roman" w:cs="Times New Roman"/>
          <w:sz w:val="24"/>
          <w:szCs w:val="24"/>
        </w:rPr>
        <w:t>t.</w:t>
      </w:r>
    </w:p>
    <w:p w:rsidR="00865462" w:rsidRDefault="00865462" w:rsidP="00865462">
      <w:pPr>
        <w:suppressAutoHyphens/>
        <w:spacing w:after="0" w:line="360" w:lineRule="auto"/>
        <w:rPr>
          <w:rFonts w:ascii="Times New Roman" w:hAnsi="Times New Roman" w:cs="Times New Roman"/>
          <w:sz w:val="24"/>
          <w:szCs w:val="24"/>
        </w:rPr>
      </w:pPr>
    </w:p>
    <w:p w:rsidR="00A64CAC" w:rsidRDefault="00A64CAC" w:rsidP="00865462">
      <w:pPr>
        <w:suppressAutoHyphens/>
        <w:spacing w:after="0" w:line="360" w:lineRule="auto"/>
        <w:rPr>
          <w:rFonts w:ascii="Times New Roman" w:hAnsi="Times New Roman" w:cs="Times New Roman"/>
          <w:sz w:val="24"/>
          <w:szCs w:val="24"/>
        </w:rPr>
      </w:pPr>
    </w:p>
    <w:p w:rsidR="00336A63" w:rsidRPr="00865462" w:rsidRDefault="00865462" w:rsidP="00865462">
      <w:pPr>
        <w:suppressAutoHyphens/>
        <w:spacing w:after="0" w:line="360" w:lineRule="auto"/>
        <w:rPr>
          <w:rFonts w:ascii="Times New Roman" w:hAnsi="Times New Roman" w:cs="Times New Roman"/>
          <w:b/>
          <w:sz w:val="32"/>
          <w:szCs w:val="32"/>
        </w:rPr>
      </w:pPr>
      <w:r>
        <w:rPr>
          <w:rFonts w:ascii="Times New Roman" w:hAnsi="Times New Roman" w:cs="Times New Roman"/>
          <w:b/>
          <w:sz w:val="32"/>
          <w:szCs w:val="32"/>
        </w:rPr>
        <w:t>Drug  Stores</w:t>
      </w:r>
    </w:p>
    <w:p w:rsidR="00336A63" w:rsidRPr="00865462" w:rsidRDefault="00336A63" w:rsidP="00336A63">
      <w:pPr>
        <w:spacing w:line="360" w:lineRule="auto"/>
        <w:ind w:left="1080"/>
        <w:rPr>
          <w:rFonts w:ascii="Times New Roman" w:hAnsi="Times New Roman" w:cs="Times New Roman"/>
          <w:sz w:val="24"/>
          <w:szCs w:val="24"/>
        </w:rPr>
      </w:pPr>
      <w:r w:rsidRPr="00865462">
        <w:rPr>
          <w:rFonts w:ascii="Times New Roman" w:hAnsi="Times New Roman" w:cs="Times New Roman"/>
          <w:sz w:val="24"/>
          <w:szCs w:val="24"/>
        </w:rPr>
        <w:t>This module is divided into three modules.  They are</w:t>
      </w:r>
    </w:p>
    <w:p w:rsidR="00336A63" w:rsidRPr="00865462" w:rsidRDefault="00865462" w:rsidP="00865462">
      <w:pPr>
        <w:suppressAutoHyphen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65462">
        <w:rPr>
          <w:rFonts w:ascii="Times New Roman" w:hAnsi="Times New Roman" w:cs="Times New Roman"/>
          <w:b/>
          <w:sz w:val="24"/>
          <w:szCs w:val="24"/>
        </w:rPr>
        <w:t>1</w:t>
      </w:r>
      <w:r>
        <w:rPr>
          <w:rFonts w:ascii="Times New Roman" w:hAnsi="Times New Roman" w:cs="Times New Roman"/>
          <w:sz w:val="24"/>
          <w:szCs w:val="24"/>
        </w:rPr>
        <w:t xml:space="preserve">. </w:t>
      </w:r>
      <w:r w:rsidR="00336A63" w:rsidRPr="00865462">
        <w:rPr>
          <w:rFonts w:ascii="Times New Roman" w:hAnsi="Times New Roman" w:cs="Times New Roman"/>
          <w:sz w:val="24"/>
          <w:szCs w:val="24"/>
        </w:rPr>
        <w:t>Drug Entry</w:t>
      </w:r>
    </w:p>
    <w:p w:rsidR="00336A63" w:rsidRPr="00865462" w:rsidRDefault="00865462" w:rsidP="00865462">
      <w:pPr>
        <w:suppressAutoHyphens/>
        <w:spacing w:after="0" w:line="360" w:lineRule="auto"/>
        <w:ind w:left="540"/>
        <w:rPr>
          <w:rFonts w:ascii="Times New Roman" w:hAnsi="Times New Roman" w:cs="Times New Roman"/>
          <w:sz w:val="24"/>
          <w:szCs w:val="24"/>
        </w:rPr>
      </w:pPr>
      <w:r>
        <w:rPr>
          <w:rFonts w:ascii="Times New Roman" w:hAnsi="Times New Roman" w:cs="Times New Roman"/>
          <w:sz w:val="24"/>
          <w:szCs w:val="24"/>
        </w:rPr>
        <w:t xml:space="preserve">                                  </w:t>
      </w:r>
      <w:r w:rsidRPr="00865462">
        <w:rPr>
          <w:rFonts w:ascii="Times New Roman" w:hAnsi="Times New Roman" w:cs="Times New Roman"/>
          <w:b/>
          <w:sz w:val="24"/>
          <w:szCs w:val="24"/>
        </w:rPr>
        <w:t>2</w:t>
      </w:r>
      <w:r>
        <w:rPr>
          <w:rFonts w:ascii="Times New Roman" w:hAnsi="Times New Roman" w:cs="Times New Roman"/>
          <w:sz w:val="24"/>
          <w:szCs w:val="24"/>
        </w:rPr>
        <w:t>.</w:t>
      </w:r>
      <w:r w:rsidR="00336A63" w:rsidRPr="00865462">
        <w:rPr>
          <w:rFonts w:ascii="Times New Roman" w:hAnsi="Times New Roman" w:cs="Times New Roman"/>
          <w:sz w:val="24"/>
          <w:szCs w:val="24"/>
        </w:rPr>
        <w:t>Updating Drug Entry</w:t>
      </w:r>
    </w:p>
    <w:p w:rsidR="00336A63" w:rsidRPr="00865462" w:rsidRDefault="00865462" w:rsidP="00865462">
      <w:pPr>
        <w:suppressAutoHyphens/>
        <w:spacing w:after="0" w:line="360" w:lineRule="auto"/>
        <w:ind w:left="540"/>
        <w:rPr>
          <w:rFonts w:ascii="Times New Roman" w:hAnsi="Times New Roman" w:cs="Times New Roman"/>
          <w:sz w:val="24"/>
          <w:szCs w:val="24"/>
        </w:rPr>
      </w:pPr>
      <w:r>
        <w:rPr>
          <w:rFonts w:ascii="Times New Roman" w:hAnsi="Times New Roman" w:cs="Times New Roman"/>
          <w:sz w:val="24"/>
          <w:szCs w:val="24"/>
        </w:rPr>
        <w:t xml:space="preserve">                                  </w:t>
      </w:r>
      <w:r w:rsidRPr="00865462">
        <w:rPr>
          <w:rFonts w:ascii="Times New Roman" w:hAnsi="Times New Roman" w:cs="Times New Roman"/>
          <w:b/>
          <w:sz w:val="24"/>
          <w:szCs w:val="24"/>
        </w:rPr>
        <w:t>3.</w:t>
      </w:r>
      <w:r w:rsidR="00336A63" w:rsidRPr="00865462">
        <w:rPr>
          <w:rFonts w:ascii="Times New Roman" w:hAnsi="Times New Roman" w:cs="Times New Roman"/>
          <w:sz w:val="24"/>
          <w:szCs w:val="24"/>
        </w:rPr>
        <w:t>Stock Details</w:t>
      </w:r>
    </w:p>
    <w:p w:rsidR="00103D5C" w:rsidRDefault="000D4CA7" w:rsidP="000D4CA7">
      <w:pPr>
        <w:tabs>
          <w:tab w:val="left" w:pos="540"/>
        </w:tabs>
        <w:suppressAutoHyphen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336A63" w:rsidRDefault="00103D5C" w:rsidP="000D4CA7">
      <w:pPr>
        <w:tabs>
          <w:tab w:val="left" w:pos="540"/>
        </w:tabs>
        <w:suppressAutoHyphen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64CAC" w:rsidRPr="00A64CAC">
        <w:rPr>
          <w:rFonts w:ascii="Times New Roman" w:hAnsi="Times New Roman" w:cs="Times New Roman"/>
          <w:b/>
          <w:sz w:val="24"/>
          <w:szCs w:val="24"/>
        </w:rPr>
        <w:t>1.</w:t>
      </w:r>
      <w:r w:rsidR="00336A63" w:rsidRPr="00A64CAC">
        <w:rPr>
          <w:rFonts w:ascii="Times New Roman" w:hAnsi="Times New Roman" w:cs="Times New Roman"/>
          <w:b/>
          <w:sz w:val="24"/>
          <w:szCs w:val="24"/>
        </w:rPr>
        <w:t xml:space="preserve">   Drug Entry</w:t>
      </w:r>
    </w:p>
    <w:p w:rsidR="00336A63" w:rsidRDefault="00D77B16" w:rsidP="001632B4">
      <w:pPr>
        <w:tabs>
          <w:tab w:val="left" w:pos="540"/>
        </w:tabs>
        <w:suppressAutoHyphens/>
        <w:spacing w:after="0" w:line="360" w:lineRule="auto"/>
        <w:ind w:left="360"/>
        <w:rPr>
          <w:rFonts w:ascii="Times New Roman" w:hAnsi="Times New Roman" w:cs="Times New Roman"/>
          <w:sz w:val="24"/>
          <w:szCs w:val="24"/>
        </w:rPr>
      </w:pPr>
      <w:r>
        <w:rPr>
          <w:rFonts w:ascii="Times New Roman" w:hAnsi="Times New Roman" w:cs="Times New Roman"/>
          <w:b/>
          <w:sz w:val="24"/>
          <w:szCs w:val="24"/>
        </w:rPr>
        <w:t xml:space="preserve">           </w:t>
      </w:r>
      <w:r w:rsidR="001632B4">
        <w:rPr>
          <w:rFonts w:ascii="Times New Roman" w:hAnsi="Times New Roman" w:cs="Times New Roman"/>
          <w:sz w:val="24"/>
          <w:szCs w:val="24"/>
        </w:rPr>
        <w:t xml:space="preserve">This is an entry done by entry operator after getting the stock </w:t>
      </w:r>
      <w:r w:rsidR="001632B4" w:rsidRPr="00865462">
        <w:rPr>
          <w:rFonts w:ascii="Times New Roman" w:hAnsi="Times New Roman" w:cs="Times New Roman"/>
          <w:sz w:val="24"/>
          <w:szCs w:val="24"/>
        </w:rPr>
        <w:t>from the</w:t>
      </w:r>
      <w:r w:rsidR="001632B4">
        <w:rPr>
          <w:rFonts w:ascii="Times New Roman" w:hAnsi="Times New Roman" w:cs="Times New Roman"/>
          <w:sz w:val="24"/>
          <w:szCs w:val="24"/>
        </w:rPr>
        <w:t xml:space="preserve"> </w:t>
      </w:r>
      <w:r w:rsidR="001632B4" w:rsidRPr="00865462">
        <w:rPr>
          <w:rFonts w:ascii="Times New Roman" w:hAnsi="Times New Roman" w:cs="Times New Roman"/>
          <w:sz w:val="24"/>
          <w:szCs w:val="24"/>
        </w:rPr>
        <w:t>medical transcripters and the information is stored in the database. The</w:t>
      </w:r>
      <w:r w:rsidR="001632B4">
        <w:rPr>
          <w:rFonts w:ascii="Times New Roman" w:hAnsi="Times New Roman" w:cs="Times New Roman"/>
          <w:sz w:val="24"/>
          <w:szCs w:val="24"/>
        </w:rPr>
        <w:t xml:space="preserve"> </w:t>
      </w:r>
      <w:r w:rsidR="001632B4" w:rsidRPr="00865462">
        <w:rPr>
          <w:rFonts w:ascii="Times New Roman" w:hAnsi="Times New Roman" w:cs="Times New Roman"/>
          <w:sz w:val="24"/>
          <w:szCs w:val="24"/>
        </w:rPr>
        <w:t>information is in the form starting with the Drug name, in-stock, Expiry date1 and Expiry date2. The Drug name is uniquely identified such that the database is maintained without any complexity. Here the expiry date is represented in the form of month-year, but not in the form mm / dd / yy. The stock is first stored in the main drug stores and every week it is shifted to the pharmacy store by watching the stock at the pharmacy house.</w:t>
      </w:r>
    </w:p>
    <w:p w:rsidR="001632B4" w:rsidRPr="00865462" w:rsidRDefault="001632B4" w:rsidP="001632B4">
      <w:pPr>
        <w:tabs>
          <w:tab w:val="left" w:pos="540"/>
        </w:tabs>
        <w:suppressAutoHyphens/>
        <w:spacing w:after="0" w:line="360" w:lineRule="auto"/>
        <w:ind w:left="360"/>
        <w:rPr>
          <w:rFonts w:ascii="Times New Roman" w:hAnsi="Times New Roman" w:cs="Times New Roman"/>
          <w:sz w:val="24"/>
          <w:szCs w:val="24"/>
        </w:rPr>
      </w:pPr>
    </w:p>
    <w:p w:rsidR="00336A63" w:rsidRDefault="00336A63" w:rsidP="00A64CAC">
      <w:pPr>
        <w:pStyle w:val="ListParagraph"/>
        <w:numPr>
          <w:ilvl w:val="0"/>
          <w:numId w:val="12"/>
        </w:numPr>
        <w:tabs>
          <w:tab w:val="left" w:pos="2340"/>
        </w:tabs>
        <w:suppressAutoHyphens/>
        <w:spacing w:after="0" w:line="360" w:lineRule="auto"/>
        <w:rPr>
          <w:rFonts w:ascii="Times New Roman" w:hAnsi="Times New Roman" w:cs="Times New Roman"/>
          <w:b/>
          <w:sz w:val="24"/>
          <w:szCs w:val="24"/>
        </w:rPr>
      </w:pPr>
      <w:r w:rsidRPr="00A64CAC">
        <w:rPr>
          <w:rFonts w:ascii="Times New Roman" w:hAnsi="Times New Roman" w:cs="Times New Roman"/>
          <w:b/>
          <w:sz w:val="24"/>
          <w:szCs w:val="24"/>
        </w:rPr>
        <w:t>Updating Drug Entry</w:t>
      </w:r>
    </w:p>
    <w:p w:rsidR="00A64CAC" w:rsidRPr="00A64CAC" w:rsidRDefault="00A64CAC" w:rsidP="00A64CAC">
      <w:pPr>
        <w:pStyle w:val="ListParagraph"/>
        <w:tabs>
          <w:tab w:val="left" w:pos="2340"/>
        </w:tabs>
        <w:suppressAutoHyphens/>
        <w:spacing w:after="0" w:line="360" w:lineRule="auto"/>
        <w:ind w:left="600"/>
        <w:rPr>
          <w:rFonts w:ascii="Times New Roman" w:hAnsi="Times New Roman" w:cs="Times New Roman"/>
          <w:b/>
          <w:sz w:val="24"/>
          <w:szCs w:val="24"/>
        </w:rPr>
      </w:pPr>
    </w:p>
    <w:p w:rsidR="00946B30" w:rsidRDefault="00A64CAC" w:rsidP="00103D5C">
      <w:pPr>
        <w:pStyle w:val="ListParagraph"/>
        <w:ind w:left="360"/>
      </w:pPr>
      <w:r>
        <w:rPr>
          <w:rFonts w:ascii="Times New Roman" w:hAnsi="Times New Roman" w:cs="Times New Roman"/>
          <w:sz w:val="24"/>
          <w:szCs w:val="24"/>
        </w:rPr>
        <w:t xml:space="preserve">           </w:t>
      </w:r>
      <w:r w:rsidR="00336A63" w:rsidRPr="00865462">
        <w:rPr>
          <w:rFonts w:ascii="Times New Roman" w:hAnsi="Times New Roman" w:cs="Times New Roman"/>
          <w:sz w:val="24"/>
          <w:szCs w:val="24"/>
        </w:rPr>
        <w:t xml:space="preserve">This is an entry done by same entry operator after the drugs all entered in the </w:t>
      </w:r>
      <w:r>
        <w:rPr>
          <w:rFonts w:ascii="Times New Roman" w:hAnsi="Times New Roman" w:cs="Times New Roman"/>
          <w:sz w:val="24"/>
          <w:szCs w:val="24"/>
        </w:rPr>
        <w:t xml:space="preserve">         </w:t>
      </w:r>
      <w:r w:rsidR="00336A63" w:rsidRPr="00865462">
        <w:rPr>
          <w:rFonts w:ascii="Times New Roman" w:hAnsi="Times New Roman" w:cs="Times New Roman"/>
          <w:sz w:val="24"/>
          <w:szCs w:val="24"/>
        </w:rPr>
        <w:t>database. The drugs should be shifted to the pharmacy house by checking the stock at the pharmacy house.</w:t>
      </w:r>
      <w:r w:rsidR="007A0E3C">
        <w:rPr>
          <w:rFonts w:ascii="Times New Roman" w:hAnsi="Times New Roman" w:cs="Times New Roman"/>
          <w:sz w:val="24"/>
          <w:szCs w:val="24"/>
        </w:rPr>
        <w:t xml:space="preserve"> </w:t>
      </w:r>
      <w:r w:rsidR="00336A63" w:rsidRPr="00A64CAC">
        <w:rPr>
          <w:rFonts w:ascii="Times New Roman" w:hAnsi="Times New Roman" w:cs="Times New Roman"/>
          <w:sz w:val="24"/>
          <w:szCs w:val="24"/>
        </w:rPr>
        <w:t>First the Main drug store maintains the stock and the drugs are shifted to the pharmacy house periodically. This periodical shifting of the drugs are updated such that the drug house knows how much of the stock is present in the drug store, Here the drug stores mainly considers the expiry date as the main criteria the drugs which have the nearer expiry date are shifted to the pharmacy house</w:t>
      </w:r>
      <w:r w:rsidR="00336A63">
        <w:t xml:space="preserve">.  </w:t>
      </w:r>
    </w:p>
    <w:p w:rsidR="00A64CAC" w:rsidRPr="00A64CAC" w:rsidRDefault="00946B30" w:rsidP="00A64CAC">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F4818">
        <w:rPr>
          <w:rFonts w:ascii="Times New Roman" w:hAnsi="Times New Roman" w:cs="Times New Roman"/>
          <w:sz w:val="24"/>
          <w:szCs w:val="24"/>
        </w:rPr>
        <w:t xml:space="preserve">  </w:t>
      </w:r>
      <w:r>
        <w:rPr>
          <w:rFonts w:ascii="Times New Roman" w:hAnsi="Times New Roman" w:cs="Times New Roman"/>
          <w:sz w:val="24"/>
          <w:szCs w:val="24"/>
        </w:rPr>
        <w:t xml:space="preserve">8       </w:t>
      </w:r>
    </w:p>
    <w:p w:rsidR="00336A63" w:rsidRPr="00A64CAC" w:rsidRDefault="00336A63" w:rsidP="00A64CAC">
      <w:pPr>
        <w:pStyle w:val="ListParagraph"/>
        <w:numPr>
          <w:ilvl w:val="0"/>
          <w:numId w:val="12"/>
        </w:numPr>
        <w:tabs>
          <w:tab w:val="left" w:pos="2340"/>
        </w:tabs>
        <w:suppressAutoHyphens/>
        <w:spacing w:after="0" w:line="360" w:lineRule="auto"/>
        <w:rPr>
          <w:rFonts w:ascii="Times New Roman" w:hAnsi="Times New Roman" w:cs="Times New Roman"/>
          <w:b/>
          <w:sz w:val="24"/>
          <w:szCs w:val="24"/>
        </w:rPr>
      </w:pPr>
      <w:r w:rsidRPr="00A64CAC">
        <w:rPr>
          <w:rFonts w:ascii="Times New Roman" w:hAnsi="Times New Roman" w:cs="Times New Roman"/>
          <w:b/>
          <w:sz w:val="24"/>
          <w:szCs w:val="24"/>
        </w:rPr>
        <w:t xml:space="preserve">Stock Details </w:t>
      </w:r>
    </w:p>
    <w:p w:rsidR="00A64CAC" w:rsidRPr="00A64CAC" w:rsidRDefault="00A64CAC" w:rsidP="00A64CAC">
      <w:pPr>
        <w:tabs>
          <w:tab w:val="left" w:pos="2340"/>
        </w:tabs>
        <w:suppressAutoHyphens/>
        <w:spacing w:after="0" w:line="360" w:lineRule="auto"/>
        <w:rPr>
          <w:rFonts w:ascii="Times New Roman" w:hAnsi="Times New Roman" w:cs="Times New Roman"/>
          <w:b/>
          <w:sz w:val="24"/>
          <w:szCs w:val="24"/>
        </w:rPr>
      </w:pPr>
    </w:p>
    <w:p w:rsidR="00336A63" w:rsidRDefault="00A64CAC" w:rsidP="00A64CA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77B16">
        <w:rPr>
          <w:rFonts w:ascii="Times New Roman" w:hAnsi="Times New Roman" w:cs="Times New Roman"/>
          <w:sz w:val="24"/>
          <w:szCs w:val="24"/>
        </w:rPr>
        <w:t xml:space="preserve">     </w:t>
      </w:r>
      <w:r w:rsidR="00336A63" w:rsidRPr="00A64CAC">
        <w:rPr>
          <w:rFonts w:ascii="Times New Roman" w:hAnsi="Times New Roman" w:cs="Times New Roman"/>
          <w:sz w:val="24"/>
          <w:szCs w:val="24"/>
        </w:rPr>
        <w:t xml:space="preserve">The stock details are so important such that we know how many drugs are in the </w:t>
      </w:r>
      <w:r>
        <w:rPr>
          <w:rFonts w:ascii="Times New Roman" w:hAnsi="Times New Roman" w:cs="Times New Roman"/>
          <w:sz w:val="24"/>
          <w:szCs w:val="24"/>
        </w:rPr>
        <w:t xml:space="preserve">  </w:t>
      </w:r>
      <w:r w:rsidR="00336A63" w:rsidRPr="00A64CAC">
        <w:rPr>
          <w:rFonts w:ascii="Times New Roman" w:hAnsi="Times New Roman" w:cs="Times New Roman"/>
          <w:sz w:val="24"/>
          <w:szCs w:val="24"/>
        </w:rPr>
        <w:t xml:space="preserve">main store, what are the expiry dates of the drugs.When the stock is taken it will minimum of two and maximum of five expiry dates. So it is better to watch the expiry dates  so that the drugs are shifted to the pharmacy house  according to the drugs which are having the early expiry date. </w:t>
      </w:r>
      <w:r w:rsidR="00336A63" w:rsidRPr="00A64CAC">
        <w:rPr>
          <w:rFonts w:ascii="Times New Roman" w:hAnsi="Times New Roman" w:cs="Times New Roman"/>
          <w:sz w:val="24"/>
          <w:szCs w:val="24"/>
        </w:rPr>
        <w:tab/>
      </w:r>
    </w:p>
    <w:p w:rsidR="00A64CAC" w:rsidRPr="00A64CAC" w:rsidRDefault="00A64CAC" w:rsidP="00A64CAC">
      <w:pPr>
        <w:spacing w:line="360" w:lineRule="auto"/>
        <w:rPr>
          <w:rFonts w:ascii="Times New Roman" w:hAnsi="Times New Roman" w:cs="Times New Roman"/>
          <w:sz w:val="32"/>
          <w:szCs w:val="32"/>
        </w:rPr>
      </w:pPr>
    </w:p>
    <w:p w:rsidR="00A64CAC" w:rsidRPr="00A64CAC" w:rsidRDefault="00336A63" w:rsidP="00103D5C">
      <w:pPr>
        <w:suppressAutoHyphens/>
        <w:spacing w:after="0" w:line="360" w:lineRule="auto"/>
        <w:rPr>
          <w:rFonts w:ascii="Times New Roman" w:hAnsi="Times New Roman" w:cs="Times New Roman"/>
          <w:b/>
          <w:sz w:val="32"/>
          <w:szCs w:val="32"/>
        </w:rPr>
      </w:pPr>
      <w:r w:rsidRPr="00A64CAC">
        <w:rPr>
          <w:rFonts w:ascii="Times New Roman" w:hAnsi="Times New Roman" w:cs="Times New Roman"/>
          <w:b/>
          <w:sz w:val="32"/>
          <w:szCs w:val="32"/>
        </w:rPr>
        <w:t>Case Records</w:t>
      </w:r>
    </w:p>
    <w:p w:rsidR="00336A63" w:rsidRPr="00A64CAC" w:rsidRDefault="00336A63" w:rsidP="00336A63">
      <w:pPr>
        <w:spacing w:line="360" w:lineRule="auto"/>
        <w:rPr>
          <w:rFonts w:ascii="Times New Roman" w:hAnsi="Times New Roman" w:cs="Times New Roman"/>
          <w:sz w:val="24"/>
          <w:szCs w:val="24"/>
        </w:rPr>
      </w:pPr>
      <w:r w:rsidRPr="00A64CAC">
        <w:rPr>
          <w:rFonts w:ascii="Times New Roman" w:hAnsi="Times New Roman" w:cs="Times New Roman"/>
          <w:sz w:val="24"/>
          <w:szCs w:val="24"/>
        </w:rPr>
        <w:t xml:space="preserve">                This module has been divided into three sub modules.  They are</w:t>
      </w:r>
    </w:p>
    <w:p w:rsidR="00336A63" w:rsidRPr="00A64CAC" w:rsidRDefault="00A64CAC" w:rsidP="00A64CAC">
      <w:pPr>
        <w:suppressAutoHyphens/>
        <w:spacing w:after="0" w:line="360" w:lineRule="auto"/>
        <w:ind w:left="540"/>
        <w:rPr>
          <w:rFonts w:ascii="Times New Roman" w:hAnsi="Times New Roman" w:cs="Times New Roman"/>
          <w:sz w:val="24"/>
          <w:szCs w:val="24"/>
        </w:rPr>
      </w:pPr>
      <w:r>
        <w:rPr>
          <w:rFonts w:ascii="Times New Roman" w:hAnsi="Times New Roman" w:cs="Times New Roman"/>
          <w:sz w:val="24"/>
          <w:szCs w:val="24"/>
        </w:rPr>
        <w:t xml:space="preserve">           </w:t>
      </w:r>
      <w:r w:rsidRPr="00A64CAC">
        <w:rPr>
          <w:rFonts w:ascii="Times New Roman" w:hAnsi="Times New Roman" w:cs="Times New Roman"/>
          <w:b/>
          <w:sz w:val="24"/>
          <w:szCs w:val="24"/>
        </w:rPr>
        <w:t>1</w:t>
      </w:r>
      <w:r>
        <w:rPr>
          <w:rFonts w:ascii="Times New Roman" w:hAnsi="Times New Roman" w:cs="Times New Roman"/>
          <w:sz w:val="24"/>
          <w:szCs w:val="24"/>
        </w:rPr>
        <w:t>.</w:t>
      </w:r>
      <w:r w:rsidR="00336A63" w:rsidRPr="00A64CAC">
        <w:rPr>
          <w:rFonts w:ascii="Times New Roman" w:hAnsi="Times New Roman" w:cs="Times New Roman"/>
          <w:sz w:val="24"/>
          <w:szCs w:val="24"/>
        </w:rPr>
        <w:t>Students In-Patients Records</w:t>
      </w:r>
    </w:p>
    <w:p w:rsidR="00336A63" w:rsidRPr="00A64CAC" w:rsidRDefault="00A64CAC" w:rsidP="00A64CAC">
      <w:pPr>
        <w:suppressAutoHyphen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64CAC">
        <w:rPr>
          <w:rFonts w:ascii="Times New Roman" w:hAnsi="Times New Roman" w:cs="Times New Roman"/>
          <w:b/>
          <w:sz w:val="24"/>
          <w:szCs w:val="24"/>
        </w:rPr>
        <w:t>2</w:t>
      </w:r>
      <w:r>
        <w:rPr>
          <w:rFonts w:ascii="Times New Roman" w:hAnsi="Times New Roman" w:cs="Times New Roman"/>
          <w:sz w:val="24"/>
          <w:szCs w:val="24"/>
        </w:rPr>
        <w:t xml:space="preserve">. </w:t>
      </w:r>
      <w:r w:rsidR="0048263A">
        <w:rPr>
          <w:rFonts w:ascii="Times New Roman" w:hAnsi="Times New Roman" w:cs="Times New Roman"/>
          <w:sz w:val="24"/>
          <w:szCs w:val="24"/>
        </w:rPr>
        <w:t>Employees</w:t>
      </w:r>
      <w:r w:rsidR="00336A63" w:rsidRPr="00A64CAC">
        <w:rPr>
          <w:rFonts w:ascii="Times New Roman" w:hAnsi="Times New Roman" w:cs="Times New Roman"/>
          <w:sz w:val="24"/>
          <w:szCs w:val="24"/>
        </w:rPr>
        <w:t xml:space="preserve"> In-Patients Records.</w:t>
      </w:r>
    </w:p>
    <w:p w:rsidR="00336A63" w:rsidRPr="00A64CAC" w:rsidRDefault="00A64CAC" w:rsidP="00A64CAC">
      <w:pPr>
        <w:suppressAutoHyphen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64CAC">
        <w:rPr>
          <w:rFonts w:ascii="Times New Roman" w:hAnsi="Times New Roman" w:cs="Times New Roman"/>
          <w:b/>
          <w:sz w:val="24"/>
          <w:szCs w:val="24"/>
        </w:rPr>
        <w:t>3</w:t>
      </w:r>
      <w:r>
        <w:rPr>
          <w:rFonts w:ascii="Times New Roman" w:hAnsi="Times New Roman" w:cs="Times New Roman"/>
          <w:sz w:val="24"/>
          <w:szCs w:val="24"/>
        </w:rPr>
        <w:t>.</w:t>
      </w:r>
      <w:r w:rsidR="00336A63" w:rsidRPr="00A64CAC">
        <w:rPr>
          <w:rFonts w:ascii="Times New Roman" w:hAnsi="Times New Roman" w:cs="Times New Roman"/>
          <w:sz w:val="24"/>
          <w:szCs w:val="24"/>
        </w:rPr>
        <w:t>Out – Patients Reco</w:t>
      </w:r>
      <w:r>
        <w:rPr>
          <w:rFonts w:ascii="Times New Roman" w:hAnsi="Times New Roman" w:cs="Times New Roman"/>
          <w:sz w:val="24"/>
          <w:szCs w:val="24"/>
        </w:rPr>
        <w:t xml:space="preserve">rds </w:t>
      </w:r>
    </w:p>
    <w:p w:rsidR="00336A63" w:rsidRPr="00A64CAC" w:rsidRDefault="00336A63" w:rsidP="00336A63">
      <w:pPr>
        <w:spacing w:line="360" w:lineRule="auto"/>
        <w:rPr>
          <w:rFonts w:ascii="Times New Roman" w:hAnsi="Times New Roman" w:cs="Times New Roman"/>
          <w:sz w:val="24"/>
          <w:szCs w:val="24"/>
        </w:rPr>
      </w:pPr>
    </w:p>
    <w:p w:rsidR="00336A63" w:rsidRPr="00A64CAC" w:rsidRDefault="00A64CAC" w:rsidP="00A64CAC">
      <w:pPr>
        <w:suppressAutoHyphens/>
        <w:spacing w:after="0" w:line="360" w:lineRule="auto"/>
        <w:rPr>
          <w:rFonts w:ascii="Times New Roman" w:hAnsi="Times New Roman" w:cs="Times New Roman"/>
          <w:b/>
          <w:sz w:val="24"/>
          <w:szCs w:val="24"/>
        </w:rPr>
      </w:pPr>
      <w:r w:rsidRPr="00A64CAC">
        <w:rPr>
          <w:rFonts w:ascii="Times New Roman" w:hAnsi="Times New Roman" w:cs="Times New Roman"/>
          <w:b/>
          <w:sz w:val="24"/>
          <w:szCs w:val="24"/>
        </w:rPr>
        <w:t>1</w:t>
      </w:r>
      <w:r w:rsidR="00BF1FC6">
        <w:rPr>
          <w:rFonts w:ascii="Times New Roman" w:hAnsi="Times New Roman" w:cs="Times New Roman"/>
          <w:b/>
          <w:sz w:val="24"/>
          <w:szCs w:val="24"/>
        </w:rPr>
        <w:t>.</w:t>
      </w:r>
      <w:r w:rsidR="00336A63" w:rsidRPr="00A64CAC">
        <w:rPr>
          <w:rFonts w:ascii="Times New Roman" w:hAnsi="Times New Roman" w:cs="Times New Roman"/>
          <w:b/>
          <w:sz w:val="24"/>
          <w:szCs w:val="24"/>
        </w:rPr>
        <w:t xml:space="preserve">  Students In-Patients Records</w:t>
      </w:r>
    </w:p>
    <w:p w:rsidR="00336A63" w:rsidRPr="00A64CAC" w:rsidRDefault="00336A63" w:rsidP="001632B4">
      <w:pPr>
        <w:pStyle w:val="ListParagraph"/>
        <w:ind w:left="360"/>
        <w:rPr>
          <w:rFonts w:ascii="Times New Roman" w:hAnsi="Times New Roman" w:cs="Times New Roman"/>
          <w:sz w:val="24"/>
          <w:szCs w:val="24"/>
        </w:rPr>
      </w:pPr>
      <w:r w:rsidRPr="00A64CAC">
        <w:rPr>
          <w:rFonts w:ascii="Times New Roman" w:hAnsi="Times New Roman" w:cs="Times New Roman"/>
          <w:sz w:val="24"/>
          <w:szCs w:val="24"/>
        </w:rPr>
        <w:t>The information about the in-patients should be notified such that</w:t>
      </w:r>
      <w:r w:rsidR="001632B4">
        <w:rPr>
          <w:rFonts w:ascii="Times New Roman" w:hAnsi="Times New Roman" w:cs="Times New Roman"/>
          <w:sz w:val="24"/>
          <w:szCs w:val="24"/>
        </w:rPr>
        <w:t xml:space="preserve"> </w:t>
      </w:r>
      <w:r w:rsidR="001632B4" w:rsidRPr="00A64CAC">
        <w:rPr>
          <w:rFonts w:ascii="Times New Roman" w:hAnsi="Times New Roman" w:cs="Times New Roman"/>
          <w:sz w:val="24"/>
          <w:szCs w:val="24"/>
        </w:rPr>
        <w:t>the treatment for the patient is done in the proper way. The students who are  in-patients are maintained separately because everything to the student is served freely i.e there is no bed charges, no charge  for the scanning, no charge for the X-Rays and every thing is supplied freely. There may be special cases that areused for case studies how that disease has occurred and what are the precautions are to be taken to overcome that disease. The diseases that affect the other patients are shifted to the Isolation ward such that disease is not affected to the other patients</w:t>
      </w:r>
      <w:r w:rsidR="001632B4">
        <w:rPr>
          <w:rFonts w:ascii="Times New Roman" w:hAnsi="Times New Roman" w:cs="Times New Roman"/>
          <w:sz w:val="24"/>
          <w:szCs w:val="24"/>
        </w:rPr>
        <w:t>.</w:t>
      </w:r>
    </w:p>
    <w:p w:rsidR="00336A63" w:rsidRDefault="00A64CAC" w:rsidP="00A64CAC">
      <w:pPr>
        <w:suppressAutoHyphens/>
        <w:spacing w:after="0" w:line="360" w:lineRule="auto"/>
        <w:rPr>
          <w:rFonts w:ascii="Times New Roman" w:hAnsi="Times New Roman" w:cs="Times New Roman"/>
          <w:b/>
          <w:sz w:val="24"/>
          <w:szCs w:val="24"/>
        </w:rPr>
      </w:pPr>
      <w:r w:rsidRPr="00A64CAC">
        <w:rPr>
          <w:rFonts w:ascii="Times New Roman" w:hAnsi="Times New Roman" w:cs="Times New Roman"/>
          <w:b/>
          <w:sz w:val="24"/>
          <w:szCs w:val="24"/>
        </w:rPr>
        <w:t>2</w:t>
      </w:r>
      <w:r w:rsidR="00BF1FC6">
        <w:rPr>
          <w:rFonts w:ascii="Times New Roman" w:hAnsi="Times New Roman" w:cs="Times New Roman"/>
          <w:b/>
          <w:sz w:val="24"/>
          <w:szCs w:val="24"/>
        </w:rPr>
        <w:t>.</w:t>
      </w:r>
      <w:r w:rsidR="00336A63" w:rsidRPr="00A64CAC">
        <w:rPr>
          <w:rFonts w:ascii="Times New Roman" w:hAnsi="Times New Roman" w:cs="Times New Roman"/>
          <w:b/>
          <w:sz w:val="24"/>
          <w:szCs w:val="24"/>
        </w:rPr>
        <w:t xml:space="preserve">  Employees &amp; Beneficiaries  In-patient  Records </w:t>
      </w:r>
    </w:p>
    <w:p w:rsidR="0048263A" w:rsidRDefault="00A64CAC" w:rsidP="00A64CAC">
      <w:pPr>
        <w:suppressAutoHyphen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employees and other beneficiaries are maintained separately</w:t>
      </w:r>
      <w:r w:rsidR="0048263A">
        <w:rPr>
          <w:rFonts w:ascii="Times New Roman" w:hAnsi="Times New Roman" w:cs="Times New Roman"/>
          <w:sz w:val="24"/>
          <w:szCs w:val="24"/>
        </w:rPr>
        <w:t>.</w:t>
      </w:r>
    </w:p>
    <w:p w:rsidR="00A64CAC" w:rsidRPr="00A64CAC" w:rsidRDefault="0048263A" w:rsidP="00A64CAC">
      <w:pPr>
        <w:suppressAutoHyphen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The employees who are working in the university are included in this section.     Employees such that teachers, staffs and other employees. Medicine and other services are freely served to them.</w:t>
      </w:r>
    </w:p>
    <w:p w:rsidR="00336A63" w:rsidRDefault="00336A63" w:rsidP="00336A63">
      <w:pPr>
        <w:tabs>
          <w:tab w:val="left" w:pos="2535"/>
        </w:tabs>
        <w:spacing w:line="360" w:lineRule="auto"/>
        <w:ind w:left="1440"/>
        <w:rPr>
          <w:rFonts w:ascii="Times New Roman" w:hAnsi="Times New Roman" w:cs="Times New Roman"/>
          <w:sz w:val="24"/>
          <w:szCs w:val="24"/>
        </w:rPr>
      </w:pPr>
      <w:r w:rsidRPr="00A64CAC">
        <w:rPr>
          <w:rFonts w:ascii="Times New Roman" w:hAnsi="Times New Roman" w:cs="Times New Roman"/>
          <w:sz w:val="24"/>
          <w:szCs w:val="24"/>
        </w:rPr>
        <w:tab/>
      </w:r>
    </w:p>
    <w:p w:rsidR="00103D5C" w:rsidRPr="00A64CAC" w:rsidRDefault="00103D5C" w:rsidP="00336A63">
      <w:pPr>
        <w:tabs>
          <w:tab w:val="left" w:pos="2535"/>
        </w:tabs>
        <w:spacing w:line="360" w:lineRule="auto"/>
        <w:ind w:left="1440"/>
        <w:rPr>
          <w:rFonts w:ascii="Times New Roman" w:hAnsi="Times New Roman" w:cs="Times New Roman"/>
          <w:sz w:val="24"/>
          <w:szCs w:val="24"/>
        </w:rPr>
      </w:pPr>
    </w:p>
    <w:p w:rsidR="000D671B" w:rsidRPr="00946B30" w:rsidRDefault="00336A63" w:rsidP="00946B30">
      <w:pPr>
        <w:spacing w:line="360" w:lineRule="auto"/>
        <w:ind w:left="1440"/>
        <w:rPr>
          <w:b/>
        </w:rPr>
      </w:pPr>
      <w:r w:rsidRPr="0048263A">
        <w:rPr>
          <w:b/>
        </w:rPr>
        <w:lastRenderedPageBreak/>
        <w:t xml:space="preserve"> </w:t>
      </w:r>
      <w:r w:rsidR="00946B30">
        <w:rPr>
          <w:b/>
        </w:rPr>
        <w:t xml:space="preserve">                                             </w:t>
      </w:r>
      <w:r w:rsidR="008F4818">
        <w:rPr>
          <w:b/>
        </w:rPr>
        <w:t xml:space="preserve">  </w:t>
      </w:r>
      <w:r w:rsidR="00946B30">
        <w:rPr>
          <w:b/>
        </w:rPr>
        <w:t xml:space="preserve">9     </w:t>
      </w:r>
    </w:p>
    <w:p w:rsidR="00336A63" w:rsidRDefault="0048263A" w:rsidP="0048263A">
      <w:pPr>
        <w:suppressAutoHyphens/>
        <w:spacing w:after="0" w:line="360" w:lineRule="auto"/>
        <w:rPr>
          <w:rFonts w:ascii="Times New Roman" w:hAnsi="Times New Roman" w:cs="Times New Roman"/>
          <w:b/>
          <w:sz w:val="24"/>
          <w:szCs w:val="24"/>
        </w:rPr>
      </w:pPr>
      <w:r>
        <w:rPr>
          <w:rFonts w:ascii="Times New Roman" w:hAnsi="Times New Roman" w:cs="Times New Roman"/>
          <w:b/>
          <w:sz w:val="24"/>
          <w:szCs w:val="24"/>
        </w:rPr>
        <w:t>3</w:t>
      </w:r>
      <w:r w:rsidR="00BF1FC6">
        <w:rPr>
          <w:rFonts w:ascii="Times New Roman" w:hAnsi="Times New Roman" w:cs="Times New Roman"/>
          <w:b/>
          <w:sz w:val="24"/>
          <w:szCs w:val="24"/>
        </w:rPr>
        <w:t>.</w:t>
      </w:r>
      <w:r w:rsidR="00336A63" w:rsidRPr="0048263A">
        <w:rPr>
          <w:rFonts w:ascii="Times New Roman" w:hAnsi="Times New Roman" w:cs="Times New Roman"/>
          <w:b/>
          <w:sz w:val="24"/>
          <w:szCs w:val="24"/>
        </w:rPr>
        <w:t xml:space="preserve">  Out-Patients Record</w:t>
      </w:r>
    </w:p>
    <w:p w:rsidR="0048263A" w:rsidRDefault="0048263A" w:rsidP="0048263A">
      <w:pPr>
        <w:suppressAutoHyphen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patients who are not the members in the university are separated in this section. They are served for the common problems which are not serious.</w:t>
      </w:r>
    </w:p>
    <w:p w:rsidR="00336A63" w:rsidRPr="0048263A" w:rsidRDefault="0048263A" w:rsidP="0048263A">
      <w:pPr>
        <w:suppressAutoHyphens/>
        <w:spacing w:after="0" w:line="360" w:lineRule="auto"/>
        <w:rPr>
          <w:rFonts w:ascii="Times New Roman" w:hAnsi="Times New Roman" w:cs="Times New Roman"/>
          <w:sz w:val="24"/>
          <w:szCs w:val="24"/>
        </w:rPr>
      </w:pPr>
      <w:r>
        <w:rPr>
          <w:rFonts w:ascii="Times New Roman" w:hAnsi="Times New Roman" w:cs="Times New Roman"/>
          <w:sz w:val="24"/>
          <w:szCs w:val="24"/>
        </w:rPr>
        <w:t>And for this patient medicines are not freely supplied.</w:t>
      </w:r>
    </w:p>
    <w:p w:rsidR="00336A63" w:rsidRPr="0048263A" w:rsidRDefault="0048263A" w:rsidP="0048263A">
      <w:pPr>
        <w:suppressAutoHyphens/>
        <w:spacing w:after="0" w:line="360" w:lineRule="auto"/>
        <w:ind w:left="360"/>
        <w:rPr>
          <w:rFonts w:ascii="Times New Roman" w:hAnsi="Times New Roman" w:cs="Times New Roman"/>
          <w:b/>
          <w:sz w:val="32"/>
          <w:szCs w:val="32"/>
        </w:rPr>
      </w:pPr>
      <w:r w:rsidRPr="0048263A">
        <w:rPr>
          <w:rFonts w:ascii="Times New Roman" w:hAnsi="Times New Roman" w:cs="Times New Roman"/>
          <w:b/>
          <w:sz w:val="32"/>
          <w:szCs w:val="32"/>
        </w:rPr>
        <w:t>Services:</w:t>
      </w:r>
      <w:r w:rsidR="00336A63" w:rsidRPr="0048263A">
        <w:rPr>
          <w:rFonts w:ascii="Times New Roman" w:hAnsi="Times New Roman" w:cs="Times New Roman"/>
          <w:b/>
          <w:sz w:val="32"/>
          <w:szCs w:val="32"/>
        </w:rPr>
        <w:t xml:space="preserve"> </w:t>
      </w:r>
      <w:r w:rsidR="00336A63" w:rsidRPr="0048263A">
        <w:rPr>
          <w:rFonts w:ascii="Times New Roman" w:hAnsi="Times New Roman" w:cs="Times New Roman"/>
          <w:b/>
          <w:sz w:val="32"/>
          <w:szCs w:val="32"/>
        </w:rPr>
        <w:tab/>
      </w:r>
    </w:p>
    <w:p w:rsidR="00336A63" w:rsidRDefault="00336A63" w:rsidP="0048263A">
      <w:pPr>
        <w:spacing w:line="360" w:lineRule="auto"/>
        <w:ind w:left="1080"/>
        <w:rPr>
          <w:rFonts w:ascii="Times New Roman" w:hAnsi="Times New Roman" w:cs="Times New Roman"/>
          <w:sz w:val="24"/>
          <w:szCs w:val="24"/>
        </w:rPr>
      </w:pPr>
      <w:r w:rsidRPr="0048263A">
        <w:rPr>
          <w:rFonts w:ascii="Times New Roman" w:hAnsi="Times New Roman" w:cs="Times New Roman"/>
          <w:sz w:val="24"/>
          <w:szCs w:val="24"/>
        </w:rPr>
        <w:tab/>
        <w:t xml:space="preserve">   Daily  records are then divided into two sub modules. They are </w:t>
      </w:r>
    </w:p>
    <w:p w:rsidR="0048263A" w:rsidRDefault="001632B4" w:rsidP="0048263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632B4">
        <w:rPr>
          <w:rFonts w:ascii="Times New Roman" w:hAnsi="Times New Roman" w:cs="Times New Roman"/>
          <w:b/>
          <w:sz w:val="24"/>
          <w:szCs w:val="24"/>
        </w:rPr>
        <w:t>1</w:t>
      </w:r>
      <w:r>
        <w:rPr>
          <w:rFonts w:ascii="Times New Roman" w:hAnsi="Times New Roman" w:cs="Times New Roman"/>
          <w:sz w:val="24"/>
          <w:szCs w:val="24"/>
        </w:rPr>
        <w:t>.Drug Services</w:t>
      </w:r>
    </w:p>
    <w:p w:rsidR="001632B4" w:rsidRPr="0048263A" w:rsidRDefault="001632B4" w:rsidP="0048263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632B4">
        <w:rPr>
          <w:rFonts w:ascii="Times New Roman" w:hAnsi="Times New Roman" w:cs="Times New Roman"/>
          <w:b/>
          <w:sz w:val="24"/>
          <w:szCs w:val="24"/>
        </w:rPr>
        <w:t>2</w:t>
      </w:r>
      <w:r>
        <w:rPr>
          <w:rFonts w:ascii="Times New Roman" w:hAnsi="Times New Roman" w:cs="Times New Roman"/>
          <w:sz w:val="24"/>
          <w:szCs w:val="24"/>
        </w:rPr>
        <w:t>.Test Services</w:t>
      </w:r>
    </w:p>
    <w:p w:rsidR="00336A63" w:rsidRDefault="001632B4" w:rsidP="001632B4">
      <w:pPr>
        <w:suppressAutoHyphens/>
        <w:spacing w:after="0" w:line="360" w:lineRule="auto"/>
        <w:rPr>
          <w:rFonts w:ascii="Times New Roman" w:hAnsi="Times New Roman" w:cs="Times New Roman"/>
          <w:b/>
          <w:sz w:val="24"/>
          <w:szCs w:val="24"/>
        </w:rPr>
      </w:pPr>
      <w:r w:rsidRPr="001632B4">
        <w:rPr>
          <w:rFonts w:ascii="Times New Roman" w:hAnsi="Times New Roman" w:cs="Times New Roman"/>
          <w:b/>
          <w:sz w:val="24"/>
          <w:szCs w:val="24"/>
        </w:rPr>
        <w:t>1.</w:t>
      </w:r>
      <w:r w:rsidR="00336A63" w:rsidRPr="001632B4">
        <w:rPr>
          <w:rFonts w:ascii="Times New Roman" w:hAnsi="Times New Roman" w:cs="Times New Roman"/>
          <w:b/>
          <w:sz w:val="24"/>
          <w:szCs w:val="24"/>
        </w:rPr>
        <w:t xml:space="preserve"> </w:t>
      </w:r>
      <w:r w:rsidRPr="001632B4">
        <w:rPr>
          <w:rFonts w:ascii="Times New Roman" w:hAnsi="Times New Roman" w:cs="Times New Roman"/>
          <w:b/>
          <w:sz w:val="24"/>
          <w:szCs w:val="24"/>
        </w:rPr>
        <w:t>Drug Services</w:t>
      </w:r>
    </w:p>
    <w:p w:rsidR="001632B4" w:rsidRPr="001632B4" w:rsidRDefault="004210C9" w:rsidP="001632B4">
      <w:pPr>
        <w:suppressAutoHyphen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1632B4">
        <w:rPr>
          <w:rFonts w:ascii="Times New Roman" w:hAnsi="Times New Roman" w:cs="Times New Roman"/>
          <w:sz w:val="24"/>
          <w:szCs w:val="24"/>
        </w:rPr>
        <w:t>The patients who are registered as student and employees in the university will get the medicine freely. They are not charged for the services. Out patients will no tget  the services.</w:t>
      </w:r>
    </w:p>
    <w:p w:rsidR="00336A63" w:rsidRPr="0048263A" w:rsidRDefault="00336A63" w:rsidP="00336A63">
      <w:pPr>
        <w:spacing w:line="360" w:lineRule="auto"/>
        <w:rPr>
          <w:rFonts w:ascii="Times New Roman" w:hAnsi="Times New Roman" w:cs="Times New Roman"/>
          <w:sz w:val="24"/>
          <w:szCs w:val="24"/>
        </w:rPr>
      </w:pPr>
      <w:r w:rsidRPr="0048263A">
        <w:rPr>
          <w:rFonts w:ascii="Times New Roman" w:hAnsi="Times New Roman" w:cs="Times New Roman"/>
          <w:sz w:val="24"/>
          <w:szCs w:val="24"/>
        </w:rPr>
        <w:t xml:space="preserve">          </w:t>
      </w:r>
    </w:p>
    <w:p w:rsidR="00336A63" w:rsidRPr="001632B4" w:rsidRDefault="001632B4" w:rsidP="001632B4">
      <w:pPr>
        <w:suppressAutoHyphens/>
        <w:spacing w:after="0" w:line="360" w:lineRule="auto"/>
        <w:rPr>
          <w:rFonts w:ascii="Times New Roman" w:hAnsi="Times New Roman" w:cs="Times New Roman"/>
          <w:b/>
          <w:sz w:val="24"/>
          <w:szCs w:val="24"/>
        </w:rPr>
      </w:pPr>
      <w:r>
        <w:rPr>
          <w:rFonts w:ascii="Times New Roman" w:hAnsi="Times New Roman" w:cs="Times New Roman"/>
          <w:b/>
          <w:sz w:val="24"/>
          <w:szCs w:val="24"/>
        </w:rPr>
        <w:t>2.</w:t>
      </w:r>
      <w:r w:rsidR="00BF1FC6">
        <w:rPr>
          <w:rFonts w:ascii="Times New Roman" w:hAnsi="Times New Roman" w:cs="Times New Roman"/>
          <w:b/>
          <w:sz w:val="24"/>
          <w:szCs w:val="24"/>
        </w:rPr>
        <w:t xml:space="preserve"> </w:t>
      </w:r>
      <w:r w:rsidRPr="001632B4">
        <w:rPr>
          <w:rFonts w:ascii="Times New Roman" w:hAnsi="Times New Roman" w:cs="Times New Roman"/>
          <w:b/>
          <w:sz w:val="24"/>
          <w:szCs w:val="24"/>
        </w:rPr>
        <w:t>Test Services</w:t>
      </w:r>
    </w:p>
    <w:p w:rsidR="001632B4" w:rsidRDefault="004210C9" w:rsidP="004210C9">
      <w:pPr>
        <w:suppressAutoHyphens/>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          </w:t>
      </w:r>
      <w:r w:rsidR="001632B4">
        <w:rPr>
          <w:rFonts w:ascii="Times New Roman" w:hAnsi="Times New Roman" w:cs="Times New Roman"/>
          <w:sz w:val="24"/>
          <w:szCs w:val="24"/>
        </w:rPr>
        <w:t>The patients who are registered as student and e</w:t>
      </w:r>
      <w:r>
        <w:rPr>
          <w:rFonts w:ascii="Times New Roman" w:hAnsi="Times New Roman" w:cs="Times New Roman"/>
          <w:sz w:val="24"/>
          <w:szCs w:val="24"/>
        </w:rPr>
        <w:t xml:space="preserve">mployees in the university will </w:t>
      </w:r>
      <w:r w:rsidR="001632B4">
        <w:rPr>
          <w:rFonts w:ascii="Times New Roman" w:hAnsi="Times New Roman" w:cs="Times New Roman"/>
          <w:sz w:val="24"/>
          <w:szCs w:val="24"/>
        </w:rPr>
        <w:t>get the medicine freely. They are not charged for the services. Out patients will get the services but the must pay for the services.</w:t>
      </w:r>
    </w:p>
    <w:p w:rsidR="00476EC8" w:rsidRDefault="00476EC8" w:rsidP="001632B4">
      <w:pPr>
        <w:suppressAutoHyphens/>
        <w:spacing w:after="0" w:line="360" w:lineRule="auto"/>
        <w:ind w:left="360"/>
        <w:rPr>
          <w:rFonts w:ascii="Times New Roman" w:hAnsi="Times New Roman" w:cs="Times New Roman"/>
          <w:sz w:val="24"/>
          <w:szCs w:val="24"/>
        </w:rPr>
      </w:pPr>
    </w:p>
    <w:p w:rsidR="00476EC8" w:rsidRDefault="00476EC8" w:rsidP="001632B4">
      <w:pPr>
        <w:suppressAutoHyphens/>
        <w:spacing w:after="0" w:line="360" w:lineRule="auto"/>
        <w:ind w:left="360"/>
        <w:rPr>
          <w:rFonts w:ascii="Times New Roman" w:hAnsi="Times New Roman" w:cs="Times New Roman"/>
          <w:sz w:val="24"/>
          <w:szCs w:val="24"/>
        </w:rPr>
      </w:pPr>
    </w:p>
    <w:p w:rsidR="00476EC8" w:rsidRDefault="00476EC8" w:rsidP="00F82F5F">
      <w:pPr>
        <w:pStyle w:val="ListParagraph"/>
        <w:numPr>
          <w:ilvl w:val="0"/>
          <w:numId w:val="3"/>
        </w:numPr>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color w:val="0D0D0D" w:themeColor="text1" w:themeTint="F2"/>
          <w:sz w:val="32"/>
          <w:szCs w:val="32"/>
          <w:u w:val="thick" w:color="000000" w:themeColor="text1"/>
        </w:rPr>
        <w:t>Table of Datab</w:t>
      </w:r>
      <w:r w:rsidR="007A0E3C">
        <w:rPr>
          <w:rFonts w:ascii="Times New Roman" w:hAnsi="Times New Roman" w:cs="Times New Roman"/>
          <w:b/>
          <w:color w:val="0D0D0D" w:themeColor="text1" w:themeTint="F2"/>
          <w:sz w:val="32"/>
          <w:szCs w:val="32"/>
          <w:u w:val="thick" w:color="000000" w:themeColor="text1"/>
        </w:rPr>
        <w:t>a</w:t>
      </w:r>
      <w:r>
        <w:rPr>
          <w:rFonts w:ascii="Times New Roman" w:hAnsi="Times New Roman" w:cs="Times New Roman"/>
          <w:b/>
          <w:color w:val="0D0D0D" w:themeColor="text1" w:themeTint="F2"/>
          <w:sz w:val="32"/>
          <w:szCs w:val="32"/>
          <w:u w:val="thick" w:color="000000" w:themeColor="text1"/>
        </w:rPr>
        <w:t>se:</w:t>
      </w:r>
    </w:p>
    <w:p w:rsidR="00476EC8" w:rsidRDefault="00476EC8" w:rsidP="00476EC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p>
    <w:p w:rsidR="00476EC8" w:rsidRPr="00476EC8" w:rsidRDefault="00476EC8" w:rsidP="00476EC8">
      <w:pPr>
        <w:pStyle w:val="ListParagraph"/>
        <w:ind w:left="360"/>
        <w:rPr>
          <w:rFonts w:ascii="Times New Roman" w:hAnsi="Times New Roman" w:cs="Times New Roman"/>
          <w:color w:val="0D0D0D" w:themeColor="text1" w:themeTint="F2"/>
          <w:sz w:val="24"/>
          <w:szCs w:val="24"/>
          <w:u w:val="thick" w:color="000000" w:themeColor="text1"/>
        </w:rPr>
      </w:pPr>
      <w:r>
        <w:rPr>
          <w:rFonts w:ascii="Times New Roman" w:hAnsi="Times New Roman" w:cs="Times New Roman"/>
          <w:sz w:val="24"/>
          <w:szCs w:val="24"/>
        </w:rPr>
        <w:t xml:space="preserve">                    These are the tables which are used in the database section of the project</w:t>
      </w:r>
    </w:p>
    <w:p w:rsidR="00476EC8" w:rsidRPr="00103D5C" w:rsidRDefault="00476EC8" w:rsidP="00103D5C">
      <w:pPr>
        <w:pStyle w:val="ListParagraph"/>
        <w:ind w:left="360"/>
        <w:rPr>
          <w:rFonts w:ascii="Times New Roman" w:hAnsi="Times New Roman" w:cs="Times New Roman"/>
          <w:color w:val="0D0D0D" w:themeColor="text1" w:themeTint="F2"/>
          <w:u w:val="thick" w:color="000000" w:themeColor="text1"/>
        </w:rPr>
      </w:pPr>
      <w:r>
        <w:rPr>
          <w:rFonts w:ascii="Times New Roman" w:hAnsi="Times New Roman" w:cs="Times New Roman"/>
          <w:b/>
          <w:color w:val="0D0D0D" w:themeColor="text1" w:themeTint="F2"/>
          <w:sz w:val="32"/>
          <w:szCs w:val="32"/>
          <w:u w:val="thick" w:color="000000" w:themeColor="text1"/>
        </w:rPr>
        <w:t xml:space="preserve">       </w:t>
      </w:r>
    </w:p>
    <w:p w:rsidR="00476EC8" w:rsidRDefault="00476EC8" w:rsidP="00476EC8">
      <w:pPr>
        <w:pStyle w:val="ListParagraph"/>
        <w:ind w:left="360"/>
        <w:rPr>
          <w:rFonts w:ascii="Times New Roman" w:hAnsi="Times New Roman" w:cs="Times New Roman"/>
          <w:b/>
          <w:color w:val="0D0D0D" w:themeColor="text1" w:themeTint="F2"/>
          <w:sz w:val="32"/>
          <w:szCs w:val="32"/>
          <w:u w:val="thick" w:color="000000" w:themeColor="text1"/>
        </w:rPr>
      </w:pPr>
      <w:r>
        <w:rPr>
          <w:noProof/>
        </w:rPr>
        <w:drawing>
          <wp:inline distT="0" distB="0" distL="0" distR="0" wp14:anchorId="6B77E2C8" wp14:editId="714411CF">
            <wp:extent cx="2724150"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24150" cy="1314450"/>
                    </a:xfrm>
                    <a:prstGeom prst="rect">
                      <a:avLst/>
                    </a:prstGeom>
                  </pic:spPr>
                </pic:pic>
              </a:graphicData>
            </a:graphic>
          </wp:inline>
        </w:drawing>
      </w:r>
    </w:p>
    <w:p w:rsidR="00476EC8" w:rsidRPr="00946B30" w:rsidRDefault="00946B30" w:rsidP="00476EC8">
      <w:pPr>
        <w:pStyle w:val="ListParagraph"/>
        <w:ind w:left="360"/>
        <w:rPr>
          <w:rFonts w:ascii="Times New Roman" w:hAnsi="Times New Roman" w:cs="Times New Roman"/>
          <w:color w:val="0D0D0D" w:themeColor="text1" w:themeTint="F2"/>
          <w:sz w:val="24"/>
          <w:szCs w:val="24"/>
          <w:u w:val="thick" w:color="000000" w:themeColor="text1"/>
        </w:rPr>
      </w:pPr>
      <w:r>
        <w:rPr>
          <w:rFonts w:ascii="Times New Roman" w:hAnsi="Times New Roman" w:cs="Times New Roman"/>
          <w:b/>
          <w:color w:val="0D0D0D" w:themeColor="text1" w:themeTint="F2"/>
          <w:sz w:val="32"/>
          <w:szCs w:val="32"/>
          <w:u w:val="thick" w:color="000000" w:themeColor="text1"/>
        </w:rPr>
        <w:t xml:space="preserve">                                            </w:t>
      </w:r>
    </w:p>
    <w:p w:rsidR="000D671B" w:rsidRPr="00103D5C" w:rsidRDefault="00946B30" w:rsidP="00476EC8">
      <w:pPr>
        <w:suppressAutoHyphens/>
        <w:spacing w:after="0" w:line="360" w:lineRule="auto"/>
        <w:ind w:left="360"/>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8F4818">
        <w:rPr>
          <w:rFonts w:ascii="Times New Roman" w:hAnsi="Times New Roman" w:cs="Times New Roman"/>
          <w:b/>
          <w:sz w:val="24"/>
          <w:szCs w:val="24"/>
        </w:rPr>
        <w:t xml:space="preserve">  </w:t>
      </w:r>
      <w:r w:rsidR="00103D5C">
        <w:rPr>
          <w:rFonts w:ascii="Times New Roman" w:hAnsi="Times New Roman" w:cs="Times New Roman"/>
          <w:sz w:val="24"/>
          <w:szCs w:val="24"/>
        </w:rPr>
        <w:t>10</w:t>
      </w:r>
    </w:p>
    <w:p w:rsidR="00476EC8" w:rsidRPr="001632B4" w:rsidRDefault="00F82F5F" w:rsidP="00476EC8">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Drugs </w:t>
      </w:r>
      <w:r w:rsidR="00476EC8">
        <w:rPr>
          <w:rFonts w:ascii="Times New Roman" w:hAnsi="Times New Roman" w:cs="Times New Roman"/>
          <w:b/>
          <w:sz w:val="24"/>
          <w:szCs w:val="24"/>
        </w:rPr>
        <w:t>Table:</w:t>
      </w:r>
    </w:p>
    <w:p w:rsidR="00476EC8" w:rsidRDefault="00476EC8" w:rsidP="001632B4">
      <w:pPr>
        <w:suppressAutoHyphens/>
        <w:spacing w:after="0" w:line="360" w:lineRule="auto"/>
        <w:ind w:left="360"/>
        <w:rPr>
          <w:rFonts w:ascii="Times New Roman" w:hAnsi="Times New Roman" w:cs="Times New Roman"/>
          <w:b/>
          <w:sz w:val="24"/>
          <w:szCs w:val="24"/>
        </w:rPr>
      </w:pPr>
      <w:r>
        <w:rPr>
          <w:noProof/>
        </w:rPr>
        <w:drawing>
          <wp:inline distT="0" distB="0" distL="0" distR="0" wp14:anchorId="5B6C157A" wp14:editId="5C80DD15">
            <wp:extent cx="443865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38650" cy="1362075"/>
                    </a:xfrm>
                    <a:prstGeom prst="rect">
                      <a:avLst/>
                    </a:prstGeom>
                  </pic:spPr>
                </pic:pic>
              </a:graphicData>
            </a:graphic>
          </wp:inline>
        </w:drawing>
      </w:r>
    </w:p>
    <w:p w:rsidR="00476EC8" w:rsidRDefault="00476EC8" w:rsidP="001632B4">
      <w:pPr>
        <w:suppressAutoHyphens/>
        <w:spacing w:after="0" w:line="360" w:lineRule="auto"/>
        <w:ind w:left="360"/>
        <w:rPr>
          <w:rFonts w:ascii="Times New Roman" w:hAnsi="Times New Roman" w:cs="Times New Roman"/>
          <w:b/>
          <w:sz w:val="24"/>
          <w:szCs w:val="24"/>
        </w:rPr>
      </w:pPr>
    </w:p>
    <w:p w:rsidR="00476EC8" w:rsidRDefault="00476EC8" w:rsidP="001632B4">
      <w:pPr>
        <w:suppressAutoHyphens/>
        <w:spacing w:after="0" w:line="360" w:lineRule="auto"/>
        <w:ind w:left="360"/>
        <w:rPr>
          <w:rFonts w:ascii="Times New Roman" w:hAnsi="Times New Roman" w:cs="Times New Roman"/>
          <w:b/>
          <w:sz w:val="24"/>
          <w:szCs w:val="24"/>
        </w:rPr>
      </w:pPr>
    </w:p>
    <w:p w:rsidR="00476EC8" w:rsidRDefault="00476EC8" w:rsidP="001632B4">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Case Records Table:</w:t>
      </w:r>
    </w:p>
    <w:p w:rsidR="00476EC8" w:rsidRDefault="00476EC8" w:rsidP="001632B4">
      <w:pPr>
        <w:suppressAutoHyphens/>
        <w:spacing w:after="0" w:line="360" w:lineRule="auto"/>
        <w:ind w:left="360"/>
        <w:rPr>
          <w:rFonts w:ascii="Times New Roman" w:hAnsi="Times New Roman" w:cs="Times New Roman"/>
          <w:b/>
          <w:sz w:val="24"/>
          <w:szCs w:val="24"/>
        </w:rPr>
      </w:pPr>
      <w:r>
        <w:rPr>
          <w:noProof/>
        </w:rPr>
        <w:drawing>
          <wp:inline distT="0" distB="0" distL="0" distR="0" wp14:anchorId="56AE60D2" wp14:editId="7AC52B3B">
            <wp:extent cx="5229225" cy="1819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9225" cy="1819275"/>
                    </a:xfrm>
                    <a:prstGeom prst="rect">
                      <a:avLst/>
                    </a:prstGeom>
                  </pic:spPr>
                </pic:pic>
              </a:graphicData>
            </a:graphic>
          </wp:inline>
        </w:drawing>
      </w:r>
    </w:p>
    <w:p w:rsidR="007A0E3C" w:rsidRDefault="007A0E3C" w:rsidP="001632B4">
      <w:pPr>
        <w:suppressAutoHyphens/>
        <w:spacing w:after="0" w:line="360" w:lineRule="auto"/>
        <w:ind w:left="360"/>
        <w:rPr>
          <w:rFonts w:ascii="Times New Roman" w:hAnsi="Times New Roman" w:cs="Times New Roman"/>
          <w:b/>
          <w:sz w:val="24"/>
          <w:szCs w:val="24"/>
        </w:rPr>
      </w:pPr>
    </w:p>
    <w:p w:rsidR="00377593" w:rsidRPr="007A0E3C" w:rsidRDefault="007A0E3C" w:rsidP="007A0E3C">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Registration Table:</w:t>
      </w:r>
    </w:p>
    <w:p w:rsidR="00E307EB" w:rsidRPr="000D671B" w:rsidRDefault="00377593" w:rsidP="000D671B">
      <w:pPr>
        <w:pStyle w:val="ListParagraph"/>
        <w:ind w:left="360"/>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color w:val="0D0D0D" w:themeColor="text1" w:themeTint="F2"/>
          <w:sz w:val="32"/>
          <w:szCs w:val="32"/>
          <w:u w:val="thick" w:color="000000" w:themeColor="text1"/>
        </w:rPr>
        <w:t xml:space="preserve">                    </w:t>
      </w:r>
      <w:r w:rsidR="007A0E3C">
        <w:rPr>
          <w:noProof/>
        </w:rPr>
        <w:drawing>
          <wp:inline distT="0" distB="0" distL="0" distR="0" wp14:anchorId="7918798E" wp14:editId="3AFC37FE">
            <wp:extent cx="4371975" cy="1247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71975" cy="1247775"/>
                    </a:xfrm>
                    <a:prstGeom prst="rect">
                      <a:avLst/>
                    </a:prstGeom>
                  </pic:spPr>
                </pic:pic>
              </a:graphicData>
            </a:graphic>
          </wp:inline>
        </w:drawing>
      </w:r>
    </w:p>
    <w:p w:rsidR="00E307EB" w:rsidRDefault="00E307EB" w:rsidP="00377593">
      <w:pPr>
        <w:pStyle w:val="ListParagraph"/>
        <w:ind w:left="360"/>
        <w:rPr>
          <w:rFonts w:ascii="Times New Roman" w:hAnsi="Times New Roman" w:cs="Times New Roman"/>
          <w:b/>
          <w:color w:val="0D0D0D" w:themeColor="text1" w:themeTint="F2"/>
          <w:sz w:val="32"/>
          <w:szCs w:val="32"/>
          <w:u w:val="thick" w:color="000000" w:themeColor="text1"/>
        </w:rPr>
      </w:pPr>
    </w:p>
    <w:p w:rsidR="00946B30" w:rsidRDefault="00946B30" w:rsidP="00377593">
      <w:pPr>
        <w:pStyle w:val="ListParagraph"/>
        <w:ind w:left="360"/>
        <w:rPr>
          <w:rFonts w:ascii="Times New Roman" w:hAnsi="Times New Roman" w:cs="Times New Roman"/>
          <w:b/>
          <w:color w:val="0D0D0D" w:themeColor="text1" w:themeTint="F2"/>
          <w:sz w:val="32"/>
          <w:szCs w:val="32"/>
          <w:u w:val="thick" w:color="000000" w:themeColor="text1"/>
        </w:rPr>
      </w:pPr>
    </w:p>
    <w:p w:rsidR="00946B30" w:rsidRDefault="00946B30" w:rsidP="00377593">
      <w:pPr>
        <w:pStyle w:val="ListParagraph"/>
        <w:ind w:left="360"/>
        <w:rPr>
          <w:rFonts w:ascii="Times New Roman" w:hAnsi="Times New Roman" w:cs="Times New Roman"/>
          <w:b/>
          <w:color w:val="0D0D0D" w:themeColor="text1" w:themeTint="F2"/>
          <w:sz w:val="32"/>
          <w:szCs w:val="32"/>
          <w:u w:val="thick" w:color="000000" w:themeColor="text1"/>
        </w:rPr>
      </w:pPr>
    </w:p>
    <w:p w:rsidR="00946B30" w:rsidRDefault="00946B30" w:rsidP="00377593">
      <w:pPr>
        <w:pStyle w:val="ListParagraph"/>
        <w:ind w:left="360"/>
        <w:rPr>
          <w:rFonts w:ascii="Times New Roman" w:hAnsi="Times New Roman" w:cs="Times New Roman"/>
          <w:b/>
          <w:color w:val="0D0D0D" w:themeColor="text1" w:themeTint="F2"/>
          <w:sz w:val="32"/>
          <w:szCs w:val="32"/>
          <w:u w:val="thick" w:color="000000" w:themeColor="text1"/>
        </w:rPr>
      </w:pPr>
    </w:p>
    <w:p w:rsidR="00946B30" w:rsidRDefault="00946B30" w:rsidP="00377593">
      <w:pPr>
        <w:pStyle w:val="ListParagraph"/>
        <w:ind w:left="360"/>
        <w:rPr>
          <w:rFonts w:ascii="Times New Roman" w:hAnsi="Times New Roman" w:cs="Times New Roman"/>
          <w:b/>
          <w:color w:val="0D0D0D" w:themeColor="text1" w:themeTint="F2"/>
          <w:sz w:val="32"/>
          <w:szCs w:val="32"/>
          <w:u w:val="thick" w:color="000000" w:themeColor="text1"/>
        </w:rPr>
      </w:pPr>
    </w:p>
    <w:p w:rsidR="00103D5C" w:rsidRDefault="00103D5C" w:rsidP="00377593">
      <w:pPr>
        <w:pStyle w:val="ListParagraph"/>
        <w:ind w:left="360"/>
        <w:rPr>
          <w:rFonts w:ascii="Times New Roman" w:hAnsi="Times New Roman" w:cs="Times New Roman"/>
          <w:b/>
          <w:color w:val="0D0D0D" w:themeColor="text1" w:themeTint="F2"/>
          <w:sz w:val="32"/>
          <w:szCs w:val="32"/>
          <w:u w:val="thick" w:color="000000" w:themeColor="text1"/>
        </w:rPr>
      </w:pPr>
    </w:p>
    <w:p w:rsidR="00F82F5F" w:rsidRPr="00103D5C" w:rsidRDefault="00946B30" w:rsidP="00103D5C">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                                                            </w:t>
      </w:r>
      <w:r w:rsidR="008F4818">
        <w:rPr>
          <w:rFonts w:ascii="Times New Roman" w:hAnsi="Times New Roman" w:cs="Times New Roman"/>
          <w:color w:val="0D0D0D" w:themeColor="text1" w:themeTint="F2"/>
          <w:sz w:val="24"/>
          <w:szCs w:val="24"/>
        </w:rPr>
        <w:t xml:space="preserve">   </w:t>
      </w:r>
      <w:r w:rsidR="00103D5C">
        <w:rPr>
          <w:rFonts w:ascii="Times New Roman" w:hAnsi="Times New Roman" w:cs="Times New Roman"/>
          <w:color w:val="0D0D0D" w:themeColor="text1" w:themeTint="F2"/>
          <w:sz w:val="24"/>
          <w:szCs w:val="24"/>
        </w:rPr>
        <w:t>11</w:t>
      </w:r>
      <w:r w:rsidRPr="00946B30">
        <w:rPr>
          <w:rFonts w:ascii="Times New Roman" w:hAnsi="Times New Roman" w:cs="Times New Roman"/>
          <w:b/>
          <w:color w:val="0D0D0D" w:themeColor="text1" w:themeTint="F2"/>
          <w:sz w:val="32"/>
          <w:szCs w:val="32"/>
          <w:u w:val="thick" w:color="000000" w:themeColor="text1"/>
        </w:rPr>
        <w:t xml:space="preserve">  </w:t>
      </w:r>
    </w:p>
    <w:p w:rsidR="00103D5C" w:rsidRPr="00103D5C" w:rsidRDefault="00D46D6B" w:rsidP="00103D5C">
      <w:pPr>
        <w:pStyle w:val="ListParagraph"/>
        <w:numPr>
          <w:ilvl w:val="0"/>
          <w:numId w:val="3"/>
        </w:numPr>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color w:val="0D0D0D" w:themeColor="text1" w:themeTint="F2"/>
          <w:sz w:val="32"/>
          <w:szCs w:val="32"/>
          <w:u w:val="thick" w:color="000000" w:themeColor="text1"/>
        </w:rPr>
        <w:t>Screens:</w:t>
      </w:r>
    </w:p>
    <w:p w:rsidR="00D46D6B" w:rsidRDefault="00D46D6B" w:rsidP="00D46D6B">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Start Page :</w:t>
      </w:r>
    </w:p>
    <w:p w:rsidR="00D21611" w:rsidRPr="00D46D6B" w:rsidRDefault="00D46D6B" w:rsidP="00D21611">
      <w:pPr>
        <w:suppressAutoHyphens/>
        <w:spacing w:after="0" w:line="360" w:lineRule="auto"/>
        <w:ind w:left="360"/>
        <w:rPr>
          <w:rFonts w:ascii="Times New Roman" w:hAnsi="Times New Roman" w:cs="Times New Roman"/>
        </w:rPr>
      </w:pPr>
      <w:r>
        <w:rPr>
          <w:rFonts w:ascii="Times New Roman" w:hAnsi="Times New Roman" w:cs="Times New Roman"/>
        </w:rPr>
        <w:t xml:space="preserve">                    Administrotor can enter the whole system by login in the home page</w:t>
      </w:r>
    </w:p>
    <w:p w:rsidR="00D46D6B" w:rsidRDefault="00D46D6B" w:rsidP="00D46D6B">
      <w:pPr>
        <w:suppressAutoHyphens/>
        <w:spacing w:after="0" w:line="360" w:lineRule="auto"/>
        <w:rPr>
          <w:rFonts w:ascii="Times New Roman" w:hAnsi="Times New Roman" w:cs="Times New Roman"/>
          <w:b/>
          <w:sz w:val="24"/>
          <w:szCs w:val="24"/>
        </w:rPr>
      </w:pPr>
      <w:r w:rsidRPr="00D46D6B">
        <w:rPr>
          <w:rFonts w:ascii="Times New Roman" w:hAnsi="Times New Roman" w:cs="Times New Roman"/>
          <w:b/>
          <w:noProof/>
          <w:color w:val="0D0D0D" w:themeColor="text1" w:themeTint="F2"/>
          <w:u w:val="thick" w:color="000000" w:themeColor="text1"/>
        </w:rPr>
        <w:drawing>
          <wp:inline distT="0" distB="0" distL="0" distR="0" wp14:anchorId="7B7B3C91" wp14:editId="41CF92F1">
            <wp:extent cx="5553075" cy="3162300"/>
            <wp:effectExtent l="0" t="0" r="9525" b="0"/>
            <wp:docPr id="8" name="Picture 8" descr="C:\Users\papon\Desktop\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pon\Desktop\proj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265" cy="3160130"/>
                    </a:xfrm>
                    <a:prstGeom prst="rect">
                      <a:avLst/>
                    </a:prstGeom>
                    <a:noFill/>
                    <a:ln>
                      <a:noFill/>
                    </a:ln>
                  </pic:spPr>
                </pic:pic>
              </a:graphicData>
            </a:graphic>
          </wp:inline>
        </w:drawing>
      </w:r>
    </w:p>
    <w:p w:rsidR="00D46D6B" w:rsidRPr="00D46D6B" w:rsidRDefault="00D46D6B" w:rsidP="00D46D6B">
      <w:pPr>
        <w:suppressAutoHyphens/>
        <w:spacing w:after="0" w:line="360" w:lineRule="auto"/>
        <w:rPr>
          <w:rFonts w:ascii="Times New Roman" w:hAnsi="Times New Roman" w:cs="Times New Roman"/>
          <w:b/>
          <w:sz w:val="24"/>
          <w:szCs w:val="24"/>
        </w:rPr>
      </w:pPr>
    </w:p>
    <w:p w:rsidR="00D46D6B" w:rsidRDefault="00D46D6B" w:rsidP="00D46D6B">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Home Page :</w:t>
      </w:r>
    </w:p>
    <w:p w:rsidR="008F4818" w:rsidRDefault="00D46D6B" w:rsidP="00103D5C">
      <w:pPr>
        <w:suppressAutoHyphens/>
        <w:spacing w:after="0" w:line="360" w:lineRule="auto"/>
        <w:ind w:left="360"/>
        <w:rPr>
          <w:rFonts w:ascii="Times New Roman" w:hAnsi="Times New Roman" w:cs="Times New Roman"/>
        </w:rPr>
      </w:pPr>
      <w:r>
        <w:rPr>
          <w:rFonts w:ascii="Times New Roman" w:hAnsi="Times New Roman" w:cs="Times New Roman"/>
          <w:b/>
          <w:sz w:val="24"/>
          <w:szCs w:val="24"/>
        </w:rPr>
        <w:t xml:space="preserve">                     </w:t>
      </w:r>
      <w:r>
        <w:rPr>
          <w:rFonts w:ascii="Times New Roman" w:hAnsi="Times New Roman" w:cs="Times New Roman"/>
        </w:rPr>
        <w:t>Administrator can access these option</w:t>
      </w:r>
    </w:p>
    <w:p w:rsidR="00F82F5F" w:rsidRPr="00D77B16" w:rsidRDefault="00D46D6B" w:rsidP="00D77B16">
      <w:pPr>
        <w:pStyle w:val="ListParagraph"/>
        <w:ind w:left="360"/>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noProof/>
          <w:color w:val="0D0D0D" w:themeColor="text1" w:themeTint="F2"/>
          <w:sz w:val="32"/>
          <w:szCs w:val="32"/>
          <w:u w:val="thick" w:color="000000" w:themeColor="text1"/>
        </w:rPr>
        <w:drawing>
          <wp:inline distT="0" distB="0" distL="0" distR="0">
            <wp:extent cx="5553075" cy="3333750"/>
            <wp:effectExtent l="0" t="0" r="0" b="0"/>
            <wp:docPr id="9" name="Picture 9" descr="C:\Users\papon\Desktop\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pon\Desktop\proj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9265" cy="3331463"/>
                    </a:xfrm>
                    <a:prstGeom prst="rect">
                      <a:avLst/>
                    </a:prstGeom>
                    <a:noFill/>
                    <a:ln>
                      <a:noFill/>
                    </a:ln>
                  </pic:spPr>
                </pic:pic>
              </a:graphicData>
            </a:graphic>
          </wp:inline>
        </w:drawing>
      </w:r>
    </w:p>
    <w:p w:rsidR="00103D5C" w:rsidRDefault="00103D5C" w:rsidP="00D21611">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12</w:t>
      </w:r>
      <w:r>
        <w:rPr>
          <w:rFonts w:ascii="Times New Roman" w:hAnsi="Times New Roman" w:cs="Times New Roman"/>
          <w:b/>
          <w:sz w:val="24"/>
          <w:szCs w:val="24"/>
        </w:rPr>
        <w:t xml:space="preserve">    </w:t>
      </w:r>
    </w:p>
    <w:p w:rsidR="00D21611" w:rsidRDefault="00D21611" w:rsidP="00D21611">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Registration form :</w:t>
      </w:r>
    </w:p>
    <w:p w:rsidR="00D21611" w:rsidRPr="00D21611" w:rsidRDefault="00D21611" w:rsidP="00D21611">
      <w:pPr>
        <w:suppressAutoHyphens/>
        <w:spacing w:after="0" w:line="360" w:lineRule="auto"/>
        <w:ind w:left="360"/>
        <w:jc w:val="both"/>
        <w:rPr>
          <w:rFonts w:ascii="Times New Roman" w:hAnsi="Times New Roman" w:cs="Times New Roman"/>
        </w:rPr>
      </w:pPr>
      <w:r w:rsidRPr="00D21611">
        <w:rPr>
          <w:rFonts w:ascii="Times New Roman" w:hAnsi="Times New Roman" w:cs="Times New Roman"/>
          <w:sz w:val="24"/>
          <w:szCs w:val="24"/>
        </w:rPr>
        <w:t xml:space="preserve">                              </w:t>
      </w:r>
      <w:r w:rsidRPr="00D21611">
        <w:rPr>
          <w:rFonts w:ascii="Times New Roman" w:hAnsi="Times New Roman" w:cs="Times New Roman"/>
        </w:rPr>
        <w:t>Student and employee can register through this form. Id number must be different for every person. Two person can not have same id number.</w:t>
      </w:r>
    </w:p>
    <w:p w:rsidR="00D21611" w:rsidRDefault="00D21611" w:rsidP="00D21611">
      <w:pPr>
        <w:suppressAutoHyphens/>
        <w:spacing w:after="0" w:line="360" w:lineRule="auto"/>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45596" cy="2838450"/>
            <wp:effectExtent l="0" t="0" r="0" b="0"/>
            <wp:docPr id="10" name="Picture 10" descr="C:\Users\papon\Desktop\pro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pon\Desktop\proj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9265" cy="2840328"/>
                    </a:xfrm>
                    <a:prstGeom prst="rect">
                      <a:avLst/>
                    </a:prstGeom>
                    <a:noFill/>
                    <a:ln>
                      <a:noFill/>
                    </a:ln>
                  </pic:spPr>
                </pic:pic>
              </a:graphicData>
            </a:graphic>
          </wp:inline>
        </w:drawing>
      </w:r>
    </w:p>
    <w:p w:rsidR="00D21611" w:rsidRDefault="00D21611" w:rsidP="00D21611">
      <w:pPr>
        <w:rPr>
          <w:rFonts w:ascii="Times New Roman" w:hAnsi="Times New Roman" w:cs="Times New Roman"/>
          <w:b/>
          <w:color w:val="0D0D0D" w:themeColor="text1" w:themeTint="F2"/>
          <w:sz w:val="32"/>
          <w:szCs w:val="32"/>
          <w:u w:val="thick" w:color="000000" w:themeColor="text1"/>
        </w:rPr>
      </w:pPr>
    </w:p>
    <w:p w:rsidR="00D77B16" w:rsidRPr="00D21611" w:rsidRDefault="00D77B16" w:rsidP="00D21611">
      <w:pPr>
        <w:rPr>
          <w:rFonts w:ascii="Times New Roman" w:hAnsi="Times New Roman" w:cs="Times New Roman"/>
          <w:b/>
          <w:color w:val="0D0D0D" w:themeColor="text1" w:themeTint="F2"/>
          <w:sz w:val="32"/>
          <w:szCs w:val="32"/>
          <w:u w:val="thick" w:color="000000" w:themeColor="text1"/>
        </w:rPr>
      </w:pPr>
    </w:p>
    <w:p w:rsidR="00D21611" w:rsidRDefault="00D21611" w:rsidP="00D21611">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Drug Insert:</w:t>
      </w:r>
    </w:p>
    <w:p w:rsidR="00D21611" w:rsidRPr="00D21611" w:rsidRDefault="004210C9" w:rsidP="00D21611">
      <w:pPr>
        <w:suppressAutoHyphens/>
        <w:spacing w:after="0" w:line="360" w:lineRule="auto"/>
        <w:ind w:left="360"/>
        <w:rPr>
          <w:rFonts w:ascii="Times New Roman" w:hAnsi="Times New Roman" w:cs="Times New Roman"/>
        </w:rPr>
      </w:pPr>
      <w:r>
        <w:rPr>
          <w:rFonts w:ascii="Times New Roman" w:hAnsi="Times New Roman" w:cs="Times New Roman"/>
          <w:b/>
          <w:sz w:val="24"/>
          <w:szCs w:val="24"/>
        </w:rPr>
        <w:t xml:space="preserve">                   </w:t>
      </w:r>
      <w:r w:rsidR="00D21611" w:rsidRPr="00D21611">
        <w:rPr>
          <w:rFonts w:ascii="Times New Roman" w:hAnsi="Times New Roman" w:cs="Times New Roman"/>
        </w:rPr>
        <w:t xml:space="preserve">Administrator can insert drug . Here drug name, drug amount, expire date and manufacture date must be entered.  </w:t>
      </w:r>
    </w:p>
    <w:p w:rsidR="00D21611" w:rsidRPr="00D21611" w:rsidRDefault="00D21611" w:rsidP="00D21611">
      <w:pPr>
        <w:suppressAutoHyphens/>
        <w:spacing w:after="0"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3091" cy="2867025"/>
            <wp:effectExtent l="0" t="0" r="635" b="0"/>
            <wp:docPr id="11" name="Picture 11" descr="C:\Users\papon\Desktop\pro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pon\Desktop\proj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9265" cy="2870218"/>
                    </a:xfrm>
                    <a:prstGeom prst="rect">
                      <a:avLst/>
                    </a:prstGeom>
                    <a:noFill/>
                    <a:ln>
                      <a:noFill/>
                    </a:ln>
                  </pic:spPr>
                </pic:pic>
              </a:graphicData>
            </a:graphic>
          </wp:inline>
        </w:drawing>
      </w:r>
    </w:p>
    <w:p w:rsidR="00F82F5F" w:rsidRDefault="00F82F5F" w:rsidP="00377593">
      <w:pPr>
        <w:pStyle w:val="ListParagraph"/>
        <w:ind w:left="360"/>
        <w:rPr>
          <w:rFonts w:ascii="Times New Roman" w:hAnsi="Times New Roman" w:cs="Times New Roman"/>
          <w:b/>
          <w:color w:val="0D0D0D" w:themeColor="text1" w:themeTint="F2"/>
          <w:sz w:val="32"/>
          <w:szCs w:val="32"/>
          <w:u w:val="thick" w:color="000000" w:themeColor="text1"/>
        </w:rPr>
      </w:pPr>
    </w:p>
    <w:p w:rsidR="00F82F5F" w:rsidRPr="00794EB6" w:rsidRDefault="00794EB6" w:rsidP="00794EB6">
      <w:pPr>
        <w:rPr>
          <w:rFonts w:ascii="Times New Roman" w:hAnsi="Times New Roman" w:cs="Times New Roman"/>
          <w:color w:val="0D0D0D" w:themeColor="text1" w:themeTint="F2"/>
          <w:sz w:val="24"/>
          <w:szCs w:val="24"/>
          <w:u w:color="000000" w:themeColor="text1"/>
        </w:rPr>
      </w:pPr>
      <w:r>
        <w:rPr>
          <w:rFonts w:ascii="Times New Roman" w:hAnsi="Times New Roman" w:cs="Times New Roman"/>
          <w:color w:val="0D0D0D" w:themeColor="text1" w:themeTint="F2"/>
          <w:sz w:val="24"/>
          <w:szCs w:val="24"/>
          <w:u w:color="000000" w:themeColor="text1"/>
        </w:rPr>
        <w:lastRenderedPageBreak/>
        <w:t xml:space="preserve">                                                                  13</w:t>
      </w:r>
    </w:p>
    <w:p w:rsidR="00D21611" w:rsidRDefault="00D21611" w:rsidP="00D21611">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Update drugs:</w:t>
      </w:r>
    </w:p>
    <w:p w:rsidR="00D46D6B" w:rsidRPr="003B0363" w:rsidRDefault="00D21611" w:rsidP="003B0363">
      <w:pPr>
        <w:suppressAutoHyphens/>
        <w:spacing w:after="0" w:line="360" w:lineRule="auto"/>
        <w:ind w:left="360"/>
        <w:rPr>
          <w:rFonts w:ascii="Times New Roman" w:hAnsi="Times New Roman" w:cs="Times New Roman"/>
        </w:rPr>
      </w:pPr>
      <w:r>
        <w:rPr>
          <w:rFonts w:ascii="Times New Roman" w:hAnsi="Times New Roman" w:cs="Times New Roman"/>
          <w:b/>
          <w:sz w:val="24"/>
          <w:szCs w:val="24"/>
        </w:rPr>
        <w:t xml:space="preserve">                      </w:t>
      </w:r>
      <w:r>
        <w:rPr>
          <w:rFonts w:ascii="Times New Roman" w:hAnsi="Times New Roman" w:cs="Times New Roman"/>
        </w:rPr>
        <w:t xml:space="preserve">Administrator </w:t>
      </w:r>
      <w:r w:rsidR="003B0363">
        <w:rPr>
          <w:rFonts w:ascii="Times New Roman" w:hAnsi="Times New Roman" w:cs="Times New Roman"/>
        </w:rPr>
        <w:t>can get the details of any drug and can update the drug. He can delete or insert new amount of the drug. Manufacture date and expire date of the new drug  must be entered.</w:t>
      </w:r>
    </w:p>
    <w:p w:rsidR="003B0363" w:rsidRDefault="003B0363" w:rsidP="003B0363">
      <w:pPr>
        <w:pStyle w:val="ListParagraph"/>
        <w:ind w:left="360"/>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noProof/>
          <w:color w:val="0D0D0D" w:themeColor="text1" w:themeTint="F2"/>
          <w:sz w:val="32"/>
          <w:szCs w:val="32"/>
          <w:u w:val="thick" w:color="000000" w:themeColor="text1"/>
        </w:rPr>
        <w:drawing>
          <wp:inline distT="0" distB="0" distL="0" distR="0" wp14:anchorId="2F455D91" wp14:editId="13234A43">
            <wp:extent cx="5553075" cy="2895600"/>
            <wp:effectExtent l="0" t="0" r="9525" b="0"/>
            <wp:docPr id="12" name="Picture 12" descr="C:\Users\papon\Desktop\pro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pon\Desktop\proj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9265" cy="2893613"/>
                    </a:xfrm>
                    <a:prstGeom prst="rect">
                      <a:avLst/>
                    </a:prstGeom>
                    <a:noFill/>
                    <a:ln>
                      <a:noFill/>
                    </a:ln>
                  </pic:spPr>
                </pic:pic>
              </a:graphicData>
            </a:graphic>
          </wp:inline>
        </w:drawing>
      </w:r>
    </w:p>
    <w:p w:rsidR="003B0363" w:rsidRPr="003B0363" w:rsidRDefault="003B0363" w:rsidP="003B0363">
      <w:pPr>
        <w:pStyle w:val="ListParagraph"/>
        <w:ind w:left="360"/>
        <w:rPr>
          <w:rFonts w:ascii="Times New Roman" w:hAnsi="Times New Roman" w:cs="Times New Roman"/>
          <w:b/>
          <w:color w:val="0D0D0D" w:themeColor="text1" w:themeTint="F2"/>
          <w:sz w:val="32"/>
          <w:szCs w:val="32"/>
          <w:u w:val="thick" w:color="000000" w:themeColor="text1"/>
        </w:rPr>
      </w:pPr>
    </w:p>
    <w:p w:rsidR="003B0363" w:rsidRDefault="003B0363" w:rsidP="003B0363">
      <w:pPr>
        <w:suppressAutoHyphen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Serious case:</w:t>
      </w:r>
    </w:p>
    <w:p w:rsidR="003B0363" w:rsidRPr="003B0363" w:rsidRDefault="003B0363" w:rsidP="003B0363">
      <w:pPr>
        <w:suppressAutoHyphens/>
        <w:spacing w:after="0" w:line="360" w:lineRule="auto"/>
        <w:ind w:left="360"/>
        <w:rPr>
          <w:rFonts w:ascii="Times New Roman" w:hAnsi="Times New Roman" w:cs="Times New Roman"/>
        </w:rPr>
      </w:pPr>
      <w:r>
        <w:rPr>
          <w:rFonts w:ascii="Times New Roman" w:hAnsi="Times New Roman" w:cs="Times New Roman"/>
          <w:b/>
          <w:sz w:val="24"/>
          <w:szCs w:val="24"/>
        </w:rPr>
        <w:t xml:space="preserve">                  </w:t>
      </w:r>
      <w:r>
        <w:rPr>
          <w:rFonts w:ascii="Times New Roman" w:hAnsi="Times New Roman" w:cs="Times New Roman"/>
        </w:rPr>
        <w:t>In serious case patent can be admitted in the medical center. Then he must fill the an another form which store the record of  admitted patient.</w:t>
      </w:r>
    </w:p>
    <w:p w:rsidR="008F4818" w:rsidRDefault="003B0363" w:rsidP="00794EB6">
      <w:pPr>
        <w:suppressAutoHyphens/>
        <w:spacing w:after="0" w:line="360" w:lineRule="auto"/>
        <w:ind w:left="36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5542614" cy="2962275"/>
            <wp:effectExtent l="0" t="0" r="1270" b="0"/>
            <wp:docPr id="14" name="Picture 14" descr="C:\Users\papon\Desktop\proj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pon\Desktop\proj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9265" cy="2965830"/>
                    </a:xfrm>
                    <a:prstGeom prst="rect">
                      <a:avLst/>
                    </a:prstGeom>
                    <a:noFill/>
                    <a:ln>
                      <a:noFill/>
                    </a:ln>
                  </pic:spPr>
                </pic:pic>
              </a:graphicData>
            </a:graphic>
          </wp:inline>
        </w:drawing>
      </w:r>
    </w:p>
    <w:p w:rsidR="008F4818" w:rsidRPr="00794EB6" w:rsidRDefault="00794EB6" w:rsidP="00794EB6">
      <w:pPr>
        <w:suppressAutoHyphens/>
        <w:spacing w:after="0" w:line="360" w:lineRule="auto"/>
        <w:ind w:left="360"/>
        <w:rPr>
          <w:rFonts w:ascii="Times New Roman" w:hAnsi="Times New Roman" w:cs="Times New Roman"/>
        </w:rPr>
      </w:pPr>
      <w:r>
        <w:rPr>
          <w:rFonts w:ascii="Times New Roman" w:hAnsi="Times New Roman" w:cs="Times New Roman"/>
        </w:rPr>
        <w:lastRenderedPageBreak/>
        <w:t xml:space="preserve">                                                                 14</w:t>
      </w:r>
      <w:r>
        <w:rPr>
          <w:rFonts w:ascii="Times New Roman" w:hAnsi="Times New Roman" w:cs="Times New Roman"/>
          <w:b/>
          <w:color w:val="0D0D0D" w:themeColor="text1" w:themeTint="F2"/>
          <w:sz w:val="32"/>
          <w:szCs w:val="32"/>
          <w:u w:val="thick" w:color="000000" w:themeColor="text1"/>
        </w:rPr>
        <w:t xml:space="preserve">       </w:t>
      </w:r>
      <w:r w:rsidR="008F4818">
        <w:rPr>
          <w:rFonts w:ascii="Times New Roman" w:hAnsi="Times New Roman" w:cs="Times New Roman"/>
          <w:b/>
          <w:color w:val="0D0D0D" w:themeColor="text1" w:themeTint="F2"/>
          <w:sz w:val="32"/>
          <w:szCs w:val="32"/>
          <w:u w:val="thick" w:color="000000" w:themeColor="text1"/>
        </w:rPr>
        <w:t xml:space="preserve">           </w:t>
      </w:r>
    </w:p>
    <w:p w:rsidR="001A11FB" w:rsidRDefault="003B0363" w:rsidP="00377593">
      <w:pPr>
        <w:pStyle w:val="ListParagraph"/>
        <w:ind w:left="360"/>
        <w:rPr>
          <w:rFonts w:ascii="Times New Roman" w:hAnsi="Times New Roman" w:cs="Times New Roman"/>
          <w:b/>
          <w:sz w:val="40"/>
          <w:szCs w:val="40"/>
        </w:rPr>
      </w:pPr>
      <w:r>
        <w:rPr>
          <w:rFonts w:ascii="Times New Roman" w:hAnsi="Times New Roman" w:cs="Times New Roman"/>
          <w:b/>
          <w:sz w:val="40"/>
          <w:szCs w:val="40"/>
        </w:rPr>
        <w:t xml:space="preserve">   </w:t>
      </w:r>
      <w:r w:rsidR="0093394E">
        <w:rPr>
          <w:rFonts w:ascii="Times New Roman" w:hAnsi="Times New Roman" w:cs="Times New Roman"/>
          <w:b/>
          <w:sz w:val="40"/>
          <w:szCs w:val="40"/>
        </w:rPr>
        <w:t xml:space="preserve">                     CHAPTER – 3</w:t>
      </w:r>
    </w:p>
    <w:p w:rsidR="00B24A53" w:rsidRDefault="00B24A53" w:rsidP="00377593">
      <w:pPr>
        <w:pStyle w:val="ListParagraph"/>
        <w:ind w:left="360"/>
        <w:rPr>
          <w:rFonts w:ascii="Times New Roman" w:hAnsi="Times New Roman" w:cs="Times New Roman"/>
          <w:b/>
          <w:sz w:val="40"/>
          <w:szCs w:val="40"/>
        </w:rPr>
      </w:pPr>
    </w:p>
    <w:p w:rsidR="00B24A53" w:rsidRDefault="00B24A53" w:rsidP="00377593">
      <w:pPr>
        <w:pStyle w:val="ListParagraph"/>
        <w:ind w:left="360"/>
        <w:rPr>
          <w:rFonts w:ascii="Times New Roman" w:hAnsi="Times New Roman" w:cs="Times New Roman"/>
          <w:b/>
          <w:sz w:val="40"/>
          <w:szCs w:val="40"/>
        </w:rPr>
      </w:pPr>
      <w:r>
        <w:rPr>
          <w:rFonts w:ascii="Times New Roman" w:hAnsi="Times New Roman" w:cs="Times New Roman"/>
          <w:b/>
          <w:sz w:val="40"/>
          <w:szCs w:val="40"/>
        </w:rPr>
        <w:t xml:space="preserve">                         </w:t>
      </w:r>
      <w:r>
        <w:rPr>
          <w:rFonts w:ascii="Times New Roman" w:hAnsi="Times New Roman" w:cs="Times New Roman"/>
          <w:b/>
          <w:sz w:val="36"/>
          <w:szCs w:val="36"/>
        </w:rPr>
        <w:t>CONCLUSION</w:t>
      </w:r>
    </w:p>
    <w:p w:rsidR="003B0363" w:rsidRDefault="003B0363" w:rsidP="00377593">
      <w:pPr>
        <w:pStyle w:val="ListParagraph"/>
        <w:ind w:left="360"/>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sz w:val="40"/>
          <w:szCs w:val="40"/>
        </w:rPr>
        <w:t xml:space="preserve">                    </w:t>
      </w:r>
    </w:p>
    <w:p w:rsidR="001A11FB" w:rsidRPr="003B0363" w:rsidRDefault="001A11FB" w:rsidP="003B0363">
      <w:pPr>
        <w:rPr>
          <w:rFonts w:ascii="Times New Roman" w:hAnsi="Times New Roman" w:cs="Times New Roman"/>
          <w:b/>
          <w:color w:val="0D0D0D" w:themeColor="text1" w:themeTint="F2"/>
          <w:sz w:val="32"/>
          <w:szCs w:val="32"/>
          <w:u w:val="thick" w:color="000000" w:themeColor="text1"/>
        </w:rPr>
      </w:pPr>
      <w:r w:rsidRPr="003B0363">
        <w:rPr>
          <w:rFonts w:ascii="Times New Roman" w:hAnsi="Times New Roman" w:cs="Times New Roman"/>
          <w:b/>
          <w:color w:val="0D0D0D" w:themeColor="text1" w:themeTint="F2"/>
          <w:sz w:val="32"/>
          <w:szCs w:val="32"/>
          <w:u w:val="thick" w:color="000000" w:themeColor="text1"/>
        </w:rPr>
        <w:t>Advantages and Disadvantages:</w:t>
      </w:r>
    </w:p>
    <w:p w:rsidR="001A11FB" w:rsidRPr="001A11FB" w:rsidRDefault="001A11FB" w:rsidP="001A11FB">
      <w:pPr>
        <w:rPr>
          <w:rFonts w:ascii="Times New Roman" w:hAnsi="Times New Roman" w:cs="Times New Roman"/>
          <w:b/>
          <w:color w:val="0D0D0D" w:themeColor="text1" w:themeTint="F2"/>
          <w:sz w:val="32"/>
          <w:szCs w:val="32"/>
          <w:u w:val="thick" w:color="000000" w:themeColor="text1"/>
        </w:rPr>
      </w:pPr>
    </w:p>
    <w:p w:rsidR="001A11FB" w:rsidRPr="001A11FB" w:rsidRDefault="001A11FB" w:rsidP="001A11FB">
      <w:pPr>
        <w:spacing w:line="360" w:lineRule="auto"/>
        <w:jc w:val="center"/>
        <w:rPr>
          <w:rFonts w:ascii="Times New Roman" w:hAnsi="Times New Roman" w:cs="Times New Roman"/>
          <w:sz w:val="36"/>
          <w:szCs w:val="36"/>
          <w:u w:val="single"/>
        </w:rPr>
      </w:pPr>
      <w:r w:rsidRPr="001A11FB">
        <w:rPr>
          <w:rFonts w:ascii="Times New Roman" w:hAnsi="Times New Roman" w:cs="Times New Roman"/>
          <w:sz w:val="36"/>
          <w:szCs w:val="36"/>
          <w:u w:val="single"/>
        </w:rPr>
        <w:t>Advantages</w:t>
      </w:r>
    </w:p>
    <w:p w:rsidR="001A11FB" w:rsidRPr="001A11FB" w:rsidRDefault="001A11FB" w:rsidP="004210C9">
      <w:pPr>
        <w:spacing w:line="360" w:lineRule="auto"/>
        <w:ind w:left="360"/>
        <w:rPr>
          <w:rFonts w:ascii="Times New Roman" w:hAnsi="Times New Roman" w:cs="Times New Roman"/>
          <w:sz w:val="24"/>
          <w:szCs w:val="24"/>
        </w:rPr>
      </w:pPr>
      <w:r w:rsidRPr="001A11FB">
        <w:rPr>
          <w:rFonts w:ascii="Times New Roman" w:hAnsi="Times New Roman" w:cs="Times New Roman"/>
          <w:sz w:val="24"/>
          <w:szCs w:val="24"/>
        </w:rPr>
        <w:t>1. A fast and more ef</w:t>
      </w:r>
      <w:r w:rsidR="004210C9">
        <w:rPr>
          <w:rFonts w:ascii="Times New Roman" w:hAnsi="Times New Roman" w:cs="Times New Roman"/>
          <w:sz w:val="24"/>
          <w:szCs w:val="24"/>
        </w:rPr>
        <w:t>ficient service to all patients</w:t>
      </w:r>
      <w:r w:rsidRPr="001A11FB">
        <w:rPr>
          <w:rFonts w:ascii="Times New Roman" w:hAnsi="Times New Roman" w:cs="Times New Roman"/>
          <w:sz w:val="24"/>
          <w:szCs w:val="24"/>
        </w:rPr>
        <w:t>.</w:t>
      </w:r>
      <w:r w:rsidR="004210C9">
        <w:rPr>
          <w:rFonts w:ascii="Times New Roman" w:hAnsi="Times New Roman" w:cs="Times New Roman"/>
          <w:sz w:val="24"/>
          <w:szCs w:val="24"/>
        </w:rPr>
        <w:t xml:space="preserve"> As there are thousands </w:t>
      </w:r>
      <w:r w:rsidRPr="001A11FB">
        <w:rPr>
          <w:rFonts w:ascii="Times New Roman" w:hAnsi="Times New Roman" w:cs="Times New Roman"/>
          <w:sz w:val="24"/>
          <w:szCs w:val="24"/>
        </w:rPr>
        <w:t>of</w:t>
      </w:r>
      <w:r w:rsidR="004210C9">
        <w:rPr>
          <w:rFonts w:ascii="Times New Roman" w:hAnsi="Times New Roman" w:cs="Times New Roman"/>
          <w:sz w:val="24"/>
          <w:szCs w:val="24"/>
        </w:rPr>
        <w:t xml:space="preserve"> </w:t>
      </w:r>
      <w:r w:rsidRPr="001A11FB">
        <w:rPr>
          <w:rFonts w:ascii="Times New Roman" w:hAnsi="Times New Roman" w:cs="Times New Roman"/>
          <w:sz w:val="24"/>
          <w:szCs w:val="24"/>
        </w:rPr>
        <w:t xml:space="preserve"> patients records; Searching process is an easy task.</w:t>
      </w:r>
    </w:p>
    <w:p w:rsidR="001A11FB" w:rsidRPr="001A11FB" w:rsidRDefault="001A11FB" w:rsidP="004210C9">
      <w:pPr>
        <w:spacing w:line="360" w:lineRule="auto"/>
        <w:ind w:left="360"/>
        <w:rPr>
          <w:rFonts w:ascii="Times New Roman" w:hAnsi="Times New Roman" w:cs="Times New Roman"/>
          <w:sz w:val="24"/>
          <w:szCs w:val="24"/>
        </w:rPr>
      </w:pPr>
      <w:r w:rsidRPr="001A11FB">
        <w:rPr>
          <w:rFonts w:ascii="Times New Roman" w:hAnsi="Times New Roman" w:cs="Times New Roman"/>
          <w:sz w:val="24"/>
          <w:szCs w:val="24"/>
        </w:rPr>
        <w:t>2. Saving in staff time in entering and manipulating data.</w:t>
      </w:r>
    </w:p>
    <w:p w:rsidR="001A11FB" w:rsidRDefault="001A11FB" w:rsidP="004210C9">
      <w:pPr>
        <w:spacing w:line="360" w:lineRule="auto"/>
        <w:ind w:left="360"/>
        <w:rPr>
          <w:rFonts w:ascii="Times New Roman" w:hAnsi="Times New Roman" w:cs="Times New Roman"/>
          <w:sz w:val="24"/>
          <w:szCs w:val="24"/>
        </w:rPr>
      </w:pPr>
      <w:r w:rsidRPr="001A11FB">
        <w:rPr>
          <w:rFonts w:ascii="Times New Roman" w:hAnsi="Times New Roman" w:cs="Times New Roman"/>
          <w:sz w:val="24"/>
          <w:szCs w:val="24"/>
        </w:rPr>
        <w:t>3. Easy input, deletion and manipulation of lot, patients details.</w:t>
      </w:r>
    </w:p>
    <w:p w:rsidR="001A11FB" w:rsidRDefault="001A11FB" w:rsidP="004210C9">
      <w:pPr>
        <w:spacing w:line="360" w:lineRule="auto"/>
        <w:ind w:left="360"/>
        <w:rPr>
          <w:rFonts w:ascii="Times New Roman" w:hAnsi="Times New Roman" w:cs="Times New Roman"/>
          <w:b/>
          <w:color w:val="0D0D0D" w:themeColor="text1" w:themeTint="F2"/>
          <w:sz w:val="24"/>
          <w:szCs w:val="24"/>
          <w:u w:val="thick" w:color="000000" w:themeColor="text1"/>
        </w:rPr>
      </w:pPr>
      <w:r>
        <w:rPr>
          <w:rFonts w:ascii="Times New Roman" w:hAnsi="Times New Roman" w:cs="Times New Roman"/>
          <w:sz w:val="24"/>
          <w:szCs w:val="24"/>
        </w:rPr>
        <w:t xml:space="preserve">4. </w:t>
      </w:r>
      <w:r w:rsidRPr="001A11FB">
        <w:rPr>
          <w:rFonts w:ascii="Times New Roman" w:hAnsi="Times New Roman" w:cs="Times New Roman"/>
          <w:sz w:val="24"/>
          <w:szCs w:val="24"/>
        </w:rPr>
        <w:t>Simple correction of input errors and we can as</w:t>
      </w:r>
      <w:r>
        <w:rPr>
          <w:rFonts w:ascii="Times New Roman" w:hAnsi="Times New Roman" w:cs="Times New Roman"/>
          <w:sz w:val="24"/>
          <w:szCs w:val="24"/>
        </w:rPr>
        <w:t>ses the calculations accurately</w:t>
      </w:r>
      <w:r w:rsidR="007A0E3C" w:rsidRPr="001A11FB">
        <w:rPr>
          <w:rFonts w:ascii="Times New Roman" w:hAnsi="Times New Roman" w:cs="Times New Roman"/>
          <w:b/>
          <w:color w:val="0D0D0D" w:themeColor="text1" w:themeTint="F2"/>
          <w:sz w:val="24"/>
          <w:szCs w:val="24"/>
          <w:u w:val="thick" w:color="000000" w:themeColor="text1"/>
        </w:rPr>
        <w:t xml:space="preserve">  </w:t>
      </w:r>
    </w:p>
    <w:p w:rsidR="004405C5" w:rsidRDefault="004405C5" w:rsidP="001A11FB">
      <w:pPr>
        <w:spacing w:line="360" w:lineRule="auto"/>
        <w:ind w:left="360"/>
        <w:rPr>
          <w:rFonts w:ascii="Times New Roman" w:hAnsi="Times New Roman" w:cs="Times New Roman"/>
          <w:b/>
          <w:color w:val="0D0D0D" w:themeColor="text1" w:themeTint="F2"/>
          <w:sz w:val="24"/>
          <w:szCs w:val="24"/>
          <w:u w:val="thick" w:color="000000" w:themeColor="text1"/>
        </w:rPr>
      </w:pPr>
    </w:p>
    <w:p w:rsidR="001A11FB" w:rsidRPr="001A11FB" w:rsidRDefault="001A11FB" w:rsidP="001A11FB">
      <w:pPr>
        <w:pStyle w:val="Heading2"/>
        <w:numPr>
          <w:ilvl w:val="1"/>
          <w:numId w:val="14"/>
        </w:numPr>
        <w:spacing w:line="360" w:lineRule="auto"/>
        <w:rPr>
          <w:rFonts w:ascii="Times New Roman" w:hAnsi="Times New Roman" w:cs="Times New Roman"/>
        </w:rPr>
      </w:pPr>
      <w:r w:rsidRPr="001A11FB">
        <w:rPr>
          <w:rFonts w:ascii="Times New Roman" w:hAnsi="Times New Roman" w:cs="Times New Roman"/>
        </w:rPr>
        <w:t>Disadvantage</w:t>
      </w:r>
    </w:p>
    <w:p w:rsidR="001A11FB" w:rsidRDefault="001A11FB" w:rsidP="001A11FB">
      <w:pPr>
        <w:spacing w:line="360" w:lineRule="auto"/>
      </w:pPr>
    </w:p>
    <w:p w:rsidR="004405C5" w:rsidRDefault="001A11FB" w:rsidP="00B24A53">
      <w:pPr>
        <w:pStyle w:val="ListParagraph"/>
        <w:numPr>
          <w:ilvl w:val="0"/>
          <w:numId w:val="19"/>
        </w:numPr>
        <w:suppressAutoHyphens/>
        <w:spacing w:after="0" w:line="360" w:lineRule="auto"/>
        <w:rPr>
          <w:rFonts w:ascii="Times New Roman" w:hAnsi="Times New Roman" w:cs="Times New Roman"/>
          <w:sz w:val="24"/>
          <w:szCs w:val="24"/>
        </w:rPr>
      </w:pPr>
      <w:r w:rsidRPr="00B24A53">
        <w:rPr>
          <w:rFonts w:ascii="Times New Roman" w:hAnsi="Times New Roman" w:cs="Times New Roman"/>
          <w:sz w:val="24"/>
          <w:szCs w:val="24"/>
        </w:rPr>
        <w:t>Loss of data when electronic fluctuations occur.</w:t>
      </w:r>
    </w:p>
    <w:p w:rsidR="00B24A53" w:rsidRPr="00B24A53" w:rsidRDefault="00B24A53" w:rsidP="00B24A53">
      <w:pPr>
        <w:pStyle w:val="ListParagraph"/>
        <w:numPr>
          <w:ilvl w:val="0"/>
          <w:numId w:val="19"/>
        </w:numPr>
        <w:suppressAutoHyphens/>
        <w:spacing w:after="0" w:line="360" w:lineRule="auto"/>
        <w:rPr>
          <w:rFonts w:ascii="Times New Roman" w:hAnsi="Times New Roman" w:cs="Times New Roman"/>
          <w:sz w:val="24"/>
          <w:szCs w:val="24"/>
        </w:rPr>
      </w:pPr>
      <w:r>
        <w:rPr>
          <w:rFonts w:ascii="Times New Roman" w:hAnsi="Times New Roman" w:cs="Times New Roman"/>
        </w:rPr>
        <w:t>Some times operator can make mistake when he enter data.</w:t>
      </w:r>
    </w:p>
    <w:p w:rsidR="004405C5" w:rsidRPr="004405C5" w:rsidRDefault="004405C5" w:rsidP="004405C5">
      <w:pPr>
        <w:pStyle w:val="ListParagraph"/>
        <w:suppressAutoHyphens/>
        <w:spacing w:after="0" w:line="360" w:lineRule="auto"/>
        <w:ind w:left="2460"/>
        <w:rPr>
          <w:rFonts w:ascii="Times New Roman" w:hAnsi="Times New Roman" w:cs="Times New Roman"/>
          <w:sz w:val="24"/>
          <w:szCs w:val="24"/>
        </w:rPr>
      </w:pPr>
    </w:p>
    <w:p w:rsidR="001A11FB" w:rsidRPr="003B0363" w:rsidRDefault="007A0E3C" w:rsidP="003B0363">
      <w:pPr>
        <w:rPr>
          <w:rFonts w:ascii="Times New Roman" w:hAnsi="Times New Roman" w:cs="Times New Roman"/>
          <w:b/>
          <w:color w:val="0D0D0D" w:themeColor="text1" w:themeTint="F2"/>
          <w:sz w:val="32"/>
          <w:szCs w:val="32"/>
          <w:u w:val="thick" w:color="000000" w:themeColor="text1"/>
        </w:rPr>
      </w:pPr>
      <w:r w:rsidRPr="003B0363">
        <w:rPr>
          <w:rFonts w:ascii="Times New Roman" w:hAnsi="Times New Roman" w:cs="Times New Roman"/>
          <w:b/>
          <w:color w:val="0D0D0D" w:themeColor="text1" w:themeTint="F2"/>
          <w:sz w:val="24"/>
          <w:szCs w:val="24"/>
          <w:u w:val="thick" w:color="000000" w:themeColor="text1"/>
        </w:rPr>
        <w:t xml:space="preserve">  </w:t>
      </w:r>
      <w:r w:rsidR="003B0363">
        <w:rPr>
          <w:rFonts w:ascii="Times New Roman" w:hAnsi="Times New Roman" w:cs="Times New Roman"/>
          <w:b/>
          <w:color w:val="0D0D0D" w:themeColor="text1" w:themeTint="F2"/>
          <w:sz w:val="32"/>
          <w:szCs w:val="32"/>
          <w:u w:val="thick" w:color="000000" w:themeColor="text1"/>
        </w:rPr>
        <w:t>Futu</w:t>
      </w:r>
      <w:r w:rsidR="001A11FB" w:rsidRPr="003B0363">
        <w:rPr>
          <w:rFonts w:ascii="Times New Roman" w:hAnsi="Times New Roman" w:cs="Times New Roman"/>
          <w:b/>
          <w:color w:val="0D0D0D" w:themeColor="text1" w:themeTint="F2"/>
          <w:sz w:val="32"/>
          <w:szCs w:val="32"/>
          <w:u w:val="thick" w:color="000000" w:themeColor="text1"/>
        </w:rPr>
        <w:t>r</w:t>
      </w:r>
      <w:r w:rsidR="003B0363">
        <w:rPr>
          <w:rFonts w:ascii="Times New Roman" w:hAnsi="Times New Roman" w:cs="Times New Roman"/>
          <w:b/>
          <w:color w:val="0D0D0D" w:themeColor="text1" w:themeTint="F2"/>
          <w:sz w:val="32"/>
          <w:szCs w:val="32"/>
          <w:u w:val="thick" w:color="000000" w:themeColor="text1"/>
        </w:rPr>
        <w:t>e</w:t>
      </w:r>
      <w:r w:rsidR="001A11FB" w:rsidRPr="003B0363">
        <w:rPr>
          <w:rFonts w:ascii="Times New Roman" w:hAnsi="Times New Roman" w:cs="Times New Roman"/>
          <w:b/>
          <w:color w:val="0D0D0D" w:themeColor="text1" w:themeTint="F2"/>
          <w:sz w:val="32"/>
          <w:szCs w:val="32"/>
          <w:u w:val="thick" w:color="000000" w:themeColor="text1"/>
        </w:rPr>
        <w:t xml:space="preserve"> Plan:</w:t>
      </w:r>
    </w:p>
    <w:p w:rsidR="007A0E3C" w:rsidRDefault="00165C73" w:rsidP="001A11F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Add doctor account and patient account.</w:t>
      </w:r>
    </w:p>
    <w:p w:rsidR="00165C73" w:rsidRDefault="00165C73" w:rsidP="001A11F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Make direct relation between doctor and patient through online.</w:t>
      </w:r>
    </w:p>
    <w:p w:rsidR="00440ADC" w:rsidRPr="00440ADC" w:rsidRDefault="00165C73" w:rsidP="00440AD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Use networking in the project.</w:t>
      </w:r>
    </w:p>
    <w:p w:rsidR="00440ADC" w:rsidRDefault="00440ADC" w:rsidP="00440ADC">
      <w:pPr>
        <w:pStyle w:val="ListParagraph"/>
        <w:spacing w:line="360" w:lineRule="auto"/>
        <w:ind w:left="2100"/>
        <w:rPr>
          <w:rFonts w:ascii="Times New Roman" w:hAnsi="Times New Roman" w:cs="Times New Roman"/>
          <w:sz w:val="24"/>
          <w:szCs w:val="24"/>
        </w:rPr>
      </w:pPr>
    </w:p>
    <w:p w:rsidR="00B24A53" w:rsidRDefault="00B24A53" w:rsidP="00440ADC">
      <w:pPr>
        <w:pStyle w:val="ListParagraph"/>
        <w:spacing w:line="360" w:lineRule="auto"/>
        <w:ind w:left="2100"/>
        <w:rPr>
          <w:rFonts w:ascii="Times New Roman" w:hAnsi="Times New Roman" w:cs="Times New Roman"/>
          <w:sz w:val="24"/>
          <w:szCs w:val="24"/>
        </w:rPr>
      </w:pPr>
    </w:p>
    <w:p w:rsidR="00B24A53" w:rsidRDefault="00B24A53" w:rsidP="00440ADC">
      <w:pPr>
        <w:pStyle w:val="ListParagraph"/>
        <w:spacing w:line="360" w:lineRule="auto"/>
        <w:ind w:left="2100"/>
        <w:rPr>
          <w:rFonts w:ascii="Times New Roman" w:hAnsi="Times New Roman" w:cs="Times New Roman"/>
          <w:sz w:val="24"/>
          <w:szCs w:val="24"/>
        </w:rPr>
      </w:pPr>
    </w:p>
    <w:p w:rsidR="00794EB6" w:rsidRDefault="00794EB6" w:rsidP="00440ADC">
      <w:pPr>
        <w:pStyle w:val="ListParagraph"/>
        <w:spacing w:line="360" w:lineRule="auto"/>
        <w:ind w:left="2100"/>
        <w:rPr>
          <w:rFonts w:ascii="Times New Roman" w:hAnsi="Times New Roman" w:cs="Times New Roman"/>
          <w:sz w:val="24"/>
          <w:szCs w:val="24"/>
        </w:rPr>
      </w:pPr>
      <w:r>
        <w:rPr>
          <w:rFonts w:ascii="Times New Roman" w:hAnsi="Times New Roman" w:cs="Times New Roman"/>
          <w:sz w:val="24"/>
          <w:szCs w:val="24"/>
        </w:rPr>
        <w:lastRenderedPageBreak/>
        <w:t xml:space="preserve">                               15</w:t>
      </w:r>
    </w:p>
    <w:p w:rsidR="00440ADC" w:rsidRPr="003B0363" w:rsidRDefault="00440ADC" w:rsidP="003B0363">
      <w:pPr>
        <w:rPr>
          <w:rFonts w:ascii="Times New Roman" w:hAnsi="Times New Roman" w:cs="Times New Roman"/>
          <w:b/>
          <w:color w:val="0D0D0D" w:themeColor="text1" w:themeTint="F2"/>
          <w:sz w:val="32"/>
          <w:szCs w:val="32"/>
          <w:u w:val="thick" w:color="000000" w:themeColor="text1"/>
        </w:rPr>
      </w:pPr>
      <w:r w:rsidRPr="003B0363">
        <w:rPr>
          <w:rFonts w:ascii="Times New Roman" w:hAnsi="Times New Roman" w:cs="Times New Roman"/>
          <w:b/>
          <w:color w:val="0D0D0D" w:themeColor="text1" w:themeTint="F2"/>
          <w:sz w:val="24"/>
          <w:szCs w:val="24"/>
          <w:u w:val="thick" w:color="000000" w:themeColor="text1"/>
        </w:rPr>
        <w:t xml:space="preserve">  </w:t>
      </w:r>
      <w:r w:rsidR="00B24A53">
        <w:rPr>
          <w:rFonts w:ascii="Times New Roman" w:hAnsi="Times New Roman" w:cs="Times New Roman"/>
          <w:b/>
          <w:color w:val="0D0D0D" w:themeColor="text1" w:themeTint="F2"/>
          <w:sz w:val="32"/>
          <w:szCs w:val="32"/>
          <w:u w:val="thick" w:color="000000" w:themeColor="text1"/>
        </w:rPr>
        <w:t>Discussion</w:t>
      </w:r>
      <w:r w:rsidRPr="003B0363">
        <w:rPr>
          <w:rFonts w:ascii="Times New Roman" w:hAnsi="Times New Roman" w:cs="Times New Roman"/>
          <w:b/>
          <w:color w:val="0D0D0D" w:themeColor="text1" w:themeTint="F2"/>
          <w:sz w:val="32"/>
          <w:szCs w:val="32"/>
          <w:u w:val="thick" w:color="000000" w:themeColor="text1"/>
        </w:rPr>
        <w:t>:</w:t>
      </w:r>
    </w:p>
    <w:p w:rsidR="00440ADC" w:rsidRDefault="00440ADC" w:rsidP="00440ADC">
      <w:pPr>
        <w:rPr>
          <w:rFonts w:ascii="Times New Roman" w:hAnsi="Times New Roman" w:cs="Times New Roman"/>
          <w:sz w:val="24"/>
        </w:rPr>
      </w:pPr>
      <w:r>
        <w:rPr>
          <w:rFonts w:ascii="Times New Roman" w:hAnsi="Times New Roman" w:cs="Times New Roman"/>
          <w:sz w:val="24"/>
          <w:szCs w:val="24"/>
        </w:rPr>
        <w:t xml:space="preserve">                       </w:t>
      </w:r>
      <w:r>
        <w:rPr>
          <w:rFonts w:ascii="Times New Roman" w:hAnsi="Times New Roman" w:cs="Times New Roman"/>
          <w:color w:val="0D0D0D" w:themeColor="text1" w:themeTint="F2"/>
          <w:sz w:val="24"/>
          <w:szCs w:val="24"/>
        </w:rPr>
        <w:t>At First it was difficult for us to comprehend the concept of the language but with the help and proper guidance of our supervisor AL-Mahmud sir we were able to complete our project in time .</w:t>
      </w:r>
      <w:r w:rsidRPr="001B5A2A">
        <w:rPr>
          <w:rFonts w:ascii="Times New Roman" w:hAnsi="Times New Roman" w:cs="Times New Roman"/>
          <w:sz w:val="24"/>
        </w:rPr>
        <w:t>As a beginner and as our first softwa</w:t>
      </w:r>
      <w:r>
        <w:rPr>
          <w:rFonts w:ascii="Times New Roman" w:hAnsi="Times New Roman" w:cs="Times New Roman"/>
          <w:sz w:val="24"/>
        </w:rPr>
        <w:t>re development project “Medical Center Automation System</w:t>
      </w:r>
      <w:r w:rsidRPr="001B5A2A">
        <w:rPr>
          <w:rFonts w:ascii="Times New Roman" w:hAnsi="Times New Roman" w:cs="Times New Roman"/>
          <w:sz w:val="24"/>
        </w:rPr>
        <w:t>” may lack in some points but we tried heart and soul to give it a wonderful state and m</w:t>
      </w:r>
      <w:r w:rsidR="004210C9">
        <w:rPr>
          <w:rFonts w:ascii="Times New Roman" w:hAnsi="Times New Roman" w:cs="Times New Roman"/>
          <w:sz w:val="24"/>
        </w:rPr>
        <w:t>ake is useful</w:t>
      </w:r>
      <w:r w:rsidRPr="001B5A2A">
        <w:rPr>
          <w:rFonts w:ascii="Times New Roman" w:hAnsi="Times New Roman" w:cs="Times New Roman"/>
          <w:sz w:val="24"/>
        </w:rPr>
        <w:t>.</w:t>
      </w:r>
    </w:p>
    <w:p w:rsidR="00440ADC" w:rsidRDefault="00440ADC" w:rsidP="00440ADC">
      <w:pPr>
        <w:rPr>
          <w:rFonts w:ascii="Times New Roman" w:hAnsi="Times New Roman" w:cs="Times New Roman"/>
          <w:sz w:val="24"/>
        </w:rPr>
      </w:pPr>
    </w:p>
    <w:p w:rsidR="00440ADC" w:rsidRPr="00B24A53" w:rsidRDefault="00440ADC" w:rsidP="00B24A53">
      <w:pPr>
        <w:rPr>
          <w:rFonts w:ascii="Times New Roman" w:hAnsi="Times New Roman" w:cs="Times New Roman"/>
          <w:b/>
          <w:color w:val="0D0D0D" w:themeColor="text1" w:themeTint="F2"/>
          <w:sz w:val="32"/>
          <w:szCs w:val="32"/>
          <w:u w:val="thick" w:color="000000" w:themeColor="text1"/>
        </w:rPr>
      </w:pPr>
      <w:r w:rsidRPr="00B24A53">
        <w:rPr>
          <w:rFonts w:ascii="Times New Roman" w:hAnsi="Times New Roman" w:cs="Times New Roman"/>
          <w:b/>
          <w:color w:val="0D0D0D" w:themeColor="text1" w:themeTint="F2"/>
          <w:sz w:val="24"/>
          <w:szCs w:val="24"/>
          <w:u w:val="thick" w:color="000000" w:themeColor="text1"/>
        </w:rPr>
        <w:t xml:space="preserve">  </w:t>
      </w:r>
      <w:r w:rsidRPr="00B24A53">
        <w:rPr>
          <w:rFonts w:ascii="Times New Roman" w:hAnsi="Times New Roman" w:cs="Times New Roman"/>
          <w:b/>
          <w:color w:val="0D0D0D" w:themeColor="text1" w:themeTint="F2"/>
          <w:sz w:val="32"/>
          <w:szCs w:val="32"/>
          <w:u w:val="thick" w:color="000000" w:themeColor="text1"/>
        </w:rPr>
        <w:t>References:</w:t>
      </w:r>
    </w:p>
    <w:p w:rsidR="00440ADC" w:rsidRPr="00440ADC" w:rsidRDefault="00440ADC" w:rsidP="00440ADC">
      <w:pPr>
        <w:pStyle w:val="NoSpacing"/>
        <w:rPr>
          <w:rFonts w:ascii="Times New Roman" w:hAnsi="Times New Roman" w:cs="Times New Roman"/>
          <w:b/>
        </w:rPr>
      </w:pPr>
      <w:r w:rsidRPr="00440ADC">
        <w:rPr>
          <w:rFonts w:ascii="Times New Roman" w:hAnsi="Times New Roman" w:cs="Times New Roman"/>
          <w:b/>
        </w:rPr>
        <w:t xml:space="preserve">        </w:t>
      </w:r>
      <w:r>
        <w:rPr>
          <w:rFonts w:ascii="Times New Roman" w:hAnsi="Times New Roman" w:cs="Times New Roman"/>
          <w:b/>
        </w:rPr>
        <w:t xml:space="preserve">         </w:t>
      </w:r>
      <w:r w:rsidRPr="00440ADC">
        <w:rPr>
          <w:rFonts w:ascii="Times New Roman" w:hAnsi="Times New Roman" w:cs="Times New Roman"/>
          <w:b/>
        </w:rPr>
        <w:t xml:space="preserve"> 1.</w:t>
      </w:r>
      <w:r>
        <w:rPr>
          <w:rFonts w:ascii="Times New Roman" w:hAnsi="Times New Roman" w:cs="Times New Roman"/>
          <w:b/>
        </w:rPr>
        <w:t xml:space="preserve"> </w:t>
      </w:r>
      <w:r w:rsidRPr="00440ADC">
        <w:rPr>
          <w:rFonts w:ascii="Times New Roman" w:hAnsi="Times New Roman" w:cs="Times New Roman"/>
          <w:b/>
        </w:rPr>
        <w:t>JAVA HOW TO PROGRAM</w:t>
      </w:r>
    </w:p>
    <w:p w:rsidR="00440ADC" w:rsidRDefault="00440ADC" w:rsidP="00440ADC">
      <w:pPr>
        <w:pStyle w:val="NoSpacing"/>
        <w:ind w:firstLine="720"/>
        <w:rPr>
          <w:rFonts w:ascii="Times New Roman" w:hAnsi="Times New Roman" w:cs="Times New Roman"/>
          <w:b/>
        </w:rPr>
      </w:pPr>
      <w:r w:rsidRPr="00440ADC">
        <w:rPr>
          <w:rFonts w:ascii="Times New Roman" w:hAnsi="Times New Roman" w:cs="Times New Roman"/>
          <w:b/>
        </w:rPr>
        <w:t xml:space="preserve"> </w:t>
      </w:r>
      <w:r>
        <w:rPr>
          <w:rFonts w:ascii="Times New Roman" w:hAnsi="Times New Roman" w:cs="Times New Roman"/>
          <w:b/>
        </w:rPr>
        <w:t xml:space="preserve">                  </w:t>
      </w:r>
      <w:r w:rsidRPr="00440ADC">
        <w:rPr>
          <w:rFonts w:ascii="Times New Roman" w:hAnsi="Times New Roman" w:cs="Times New Roman"/>
          <w:b/>
        </w:rPr>
        <w:t xml:space="preserve">  -By P. J. Deitel &amp; H. M. Deitel</w:t>
      </w:r>
    </w:p>
    <w:p w:rsidR="00860B1B" w:rsidRPr="00440ADC" w:rsidRDefault="00860B1B" w:rsidP="00440ADC">
      <w:pPr>
        <w:pStyle w:val="NoSpacing"/>
        <w:ind w:firstLine="720"/>
        <w:rPr>
          <w:rFonts w:ascii="Times New Roman" w:hAnsi="Times New Roman" w:cs="Times New Roman"/>
          <w:b/>
        </w:rPr>
      </w:pPr>
    </w:p>
    <w:p w:rsidR="00440ADC" w:rsidRDefault="00440ADC" w:rsidP="00440ADC">
      <w:pPr>
        <w:pStyle w:val="NoSpacing"/>
        <w:rPr>
          <w:rFonts w:ascii="Times New Roman" w:hAnsi="Times New Roman" w:cs="Times New Roman"/>
          <w:b/>
          <w:sz w:val="24"/>
        </w:rPr>
      </w:pPr>
      <w:r w:rsidRPr="00440ADC">
        <w:rPr>
          <w:rFonts w:ascii="Times New Roman" w:hAnsi="Times New Roman" w:cs="Times New Roman"/>
          <w:b/>
        </w:rPr>
        <w:t xml:space="preserve">       </w:t>
      </w:r>
      <w:r>
        <w:rPr>
          <w:rFonts w:ascii="Times New Roman" w:hAnsi="Times New Roman" w:cs="Times New Roman"/>
          <w:b/>
        </w:rPr>
        <w:t xml:space="preserve">           </w:t>
      </w:r>
      <w:r w:rsidRPr="00440ADC">
        <w:rPr>
          <w:rFonts w:ascii="Times New Roman" w:hAnsi="Times New Roman" w:cs="Times New Roman"/>
          <w:b/>
        </w:rPr>
        <w:t>2</w:t>
      </w:r>
      <w:r>
        <w:rPr>
          <w:rFonts w:ascii="Times New Roman" w:hAnsi="Times New Roman" w:cs="Times New Roman"/>
          <w:b/>
        </w:rPr>
        <w:t xml:space="preserve">. </w:t>
      </w:r>
      <w:r w:rsidRPr="00440ADC">
        <w:rPr>
          <w:rFonts w:ascii="Times New Roman" w:hAnsi="Times New Roman" w:cs="Times New Roman"/>
          <w:b/>
        </w:rPr>
        <w:t>The Complete reference Java (J2SE 5</w:t>
      </w:r>
      <w:r w:rsidRPr="00440ADC">
        <w:rPr>
          <w:rFonts w:ascii="Times New Roman" w:hAnsi="Times New Roman" w:cs="Times New Roman"/>
          <w:b/>
          <w:vertAlign w:val="superscript"/>
        </w:rPr>
        <w:t>th</w:t>
      </w:r>
      <w:r w:rsidRPr="00440ADC">
        <w:rPr>
          <w:rFonts w:ascii="Times New Roman" w:hAnsi="Times New Roman" w:cs="Times New Roman"/>
          <w:b/>
        </w:rPr>
        <w:t xml:space="preserve"> Edition)</w:t>
      </w:r>
      <w:r w:rsidRPr="00440ADC">
        <w:rPr>
          <w:rFonts w:ascii="Times New Roman" w:hAnsi="Times New Roman" w:cs="Times New Roman"/>
          <w:b/>
          <w:sz w:val="28"/>
          <w:szCs w:val="28"/>
        </w:rPr>
        <w:br/>
      </w:r>
      <w:r w:rsidRPr="00440ADC">
        <w:rPr>
          <w:rFonts w:ascii="Times New Roman" w:hAnsi="Times New Roman" w:cs="Times New Roman"/>
          <w:b/>
          <w:sz w:val="24"/>
        </w:rPr>
        <w:tab/>
        <w:t xml:space="preserve"> </w:t>
      </w:r>
      <w:r>
        <w:rPr>
          <w:rFonts w:ascii="Times New Roman" w:hAnsi="Times New Roman" w:cs="Times New Roman"/>
          <w:b/>
          <w:sz w:val="24"/>
        </w:rPr>
        <w:t xml:space="preserve">                 </w:t>
      </w:r>
      <w:r w:rsidRPr="00440ADC">
        <w:rPr>
          <w:rFonts w:ascii="Times New Roman" w:hAnsi="Times New Roman" w:cs="Times New Roman"/>
          <w:b/>
          <w:sz w:val="24"/>
        </w:rPr>
        <w:t xml:space="preserve"> - By Herbert Schildt</w:t>
      </w:r>
    </w:p>
    <w:p w:rsidR="00860B1B" w:rsidRPr="004405C5" w:rsidRDefault="00860B1B" w:rsidP="00860B1B">
      <w:pPr>
        <w:pStyle w:val="Heading3"/>
        <w:rPr>
          <w:b w:val="0"/>
        </w:rPr>
      </w:pPr>
      <w:r>
        <w:t xml:space="preserve">                     </w:t>
      </w:r>
      <w:r w:rsidRPr="004405C5">
        <w:rPr>
          <w:b w:val="0"/>
        </w:rPr>
        <w:t xml:space="preserve">3. </w:t>
      </w:r>
      <w:hyperlink r:id="rId19" w:tgtFrame="_blank" w:history="1">
        <w:r w:rsidRPr="004405C5">
          <w:rPr>
            <w:rStyle w:val="Emphasis"/>
            <w:b w:val="0"/>
            <w:color w:val="0000FF"/>
            <w:u w:val="single"/>
          </w:rPr>
          <w:t>MySQL Tutorial</w:t>
        </w:r>
        <w:r w:rsidRPr="004405C5">
          <w:rPr>
            <w:rStyle w:val="Hyperlink"/>
            <w:b w:val="0"/>
          </w:rPr>
          <w:t xml:space="preserve"> - Tutorialspoint</w:t>
        </w:r>
      </w:hyperlink>
    </w:p>
    <w:p w:rsidR="00860B1B" w:rsidRPr="004405C5" w:rsidRDefault="00860B1B" w:rsidP="00860B1B">
      <w:pPr>
        <w:rPr>
          <w:rStyle w:val="HTMLCite"/>
        </w:rPr>
      </w:pPr>
      <w:r w:rsidRPr="004405C5">
        <w:rPr>
          <w:rStyle w:val="HTMLCite"/>
        </w:rPr>
        <w:t xml:space="preserve">                                        </w:t>
      </w:r>
      <w:r w:rsidRPr="004405C5">
        <w:rPr>
          <w:rStyle w:val="HTMLCite"/>
          <w:i w:val="0"/>
          <w:iCs w:val="0"/>
        </w:rPr>
        <w:t>www.</w:t>
      </w:r>
      <w:r w:rsidRPr="004405C5">
        <w:rPr>
          <w:rStyle w:val="HTMLCite"/>
          <w:bCs/>
          <w:i w:val="0"/>
          <w:iCs w:val="0"/>
        </w:rPr>
        <w:t>tutorialspoint</w:t>
      </w:r>
      <w:r w:rsidRPr="004405C5">
        <w:rPr>
          <w:rStyle w:val="HTMLCite"/>
          <w:i w:val="0"/>
          <w:iCs w:val="0"/>
        </w:rPr>
        <w:t>.com/</w:t>
      </w:r>
      <w:r w:rsidRPr="004405C5">
        <w:rPr>
          <w:rStyle w:val="HTMLCite"/>
          <w:bCs/>
          <w:i w:val="0"/>
          <w:iCs w:val="0"/>
        </w:rPr>
        <w:t>mysql</w:t>
      </w:r>
      <w:r w:rsidR="004405C5" w:rsidRPr="004405C5">
        <w:rPr>
          <w:rStyle w:val="HTMLCite"/>
          <w:i w:val="0"/>
          <w:iCs w:val="0"/>
        </w:rPr>
        <w:t>/</w:t>
      </w:r>
    </w:p>
    <w:p w:rsidR="00860B1B" w:rsidRPr="004405C5" w:rsidRDefault="00860B1B" w:rsidP="00860B1B">
      <w:pPr>
        <w:pStyle w:val="Heading3"/>
        <w:rPr>
          <w:b w:val="0"/>
        </w:rPr>
      </w:pPr>
      <w:r>
        <w:t xml:space="preserve">                      4</w:t>
      </w:r>
      <w:r w:rsidRPr="004405C5">
        <w:rPr>
          <w:b w:val="0"/>
        </w:rPr>
        <w:t>.</w:t>
      </w:r>
      <w:hyperlink r:id="rId20" w:tgtFrame="_blank" w:history="1">
        <w:r w:rsidRPr="004405C5">
          <w:rPr>
            <w:rStyle w:val="Emphasis"/>
            <w:b w:val="0"/>
            <w:color w:val="0000FF"/>
            <w:u w:val="single"/>
          </w:rPr>
          <w:t>Java Tutorial</w:t>
        </w:r>
        <w:r w:rsidRPr="004405C5">
          <w:rPr>
            <w:rStyle w:val="Hyperlink"/>
            <w:b w:val="0"/>
          </w:rPr>
          <w:t xml:space="preserve"> - Tutorialspoint</w:t>
        </w:r>
      </w:hyperlink>
    </w:p>
    <w:p w:rsidR="00860B1B" w:rsidRPr="004405C5" w:rsidRDefault="00860B1B" w:rsidP="00860B1B">
      <w:r w:rsidRPr="004405C5">
        <w:rPr>
          <w:rStyle w:val="HTMLCite"/>
        </w:rPr>
        <w:t xml:space="preserve">                                              www.</w:t>
      </w:r>
      <w:r w:rsidRPr="004405C5">
        <w:rPr>
          <w:rStyle w:val="HTMLCite"/>
          <w:bCs/>
        </w:rPr>
        <w:t>tutorial</w:t>
      </w:r>
      <w:r w:rsidRPr="004405C5">
        <w:rPr>
          <w:rStyle w:val="HTMLCite"/>
        </w:rPr>
        <w:t>s</w:t>
      </w:r>
      <w:r w:rsidRPr="004405C5">
        <w:rPr>
          <w:rStyle w:val="HTMLCite"/>
          <w:bCs/>
        </w:rPr>
        <w:t>point</w:t>
      </w:r>
      <w:r w:rsidRPr="004405C5">
        <w:rPr>
          <w:rStyle w:val="HTMLCite"/>
        </w:rPr>
        <w:t>.com/</w:t>
      </w:r>
      <w:r w:rsidRPr="004405C5">
        <w:rPr>
          <w:rStyle w:val="HTMLCite"/>
          <w:bCs/>
        </w:rPr>
        <w:t>java</w:t>
      </w:r>
      <w:r w:rsidR="004405C5" w:rsidRPr="004405C5">
        <w:rPr>
          <w:rStyle w:val="HTMLCite"/>
          <w:bCs/>
        </w:rPr>
        <w:t>/</w:t>
      </w:r>
    </w:p>
    <w:p w:rsidR="00860B1B" w:rsidRDefault="00860B1B" w:rsidP="00860B1B"/>
    <w:p w:rsidR="00860B1B" w:rsidRDefault="00860B1B" w:rsidP="00440ADC">
      <w:pPr>
        <w:pStyle w:val="NoSpacing"/>
        <w:rPr>
          <w:rFonts w:ascii="Times New Roman" w:hAnsi="Times New Roman" w:cs="Times New Roman"/>
          <w:b/>
          <w:sz w:val="24"/>
        </w:rPr>
      </w:pPr>
    </w:p>
    <w:p w:rsidR="005B2C40" w:rsidRPr="00440ADC" w:rsidRDefault="005B2C40" w:rsidP="00440ADC">
      <w:pPr>
        <w:pStyle w:val="NoSpacing"/>
        <w:rPr>
          <w:rFonts w:ascii="Times New Roman" w:hAnsi="Times New Roman" w:cs="Times New Roman"/>
          <w:b/>
          <w:sz w:val="24"/>
        </w:rPr>
      </w:pPr>
    </w:p>
    <w:p w:rsidR="00440ADC" w:rsidRPr="00440ADC" w:rsidRDefault="005B2C40" w:rsidP="00440ADC">
      <w:pPr>
        <w:rPr>
          <w:rFonts w:ascii="Times New Roman" w:hAnsi="Times New Roman" w:cs="Times New Roman"/>
          <w:b/>
          <w:color w:val="0D0D0D" w:themeColor="text1" w:themeTint="F2"/>
          <w:sz w:val="32"/>
          <w:szCs w:val="32"/>
          <w:u w:val="thick" w:color="000000" w:themeColor="text1"/>
        </w:rPr>
      </w:pPr>
      <w:r>
        <w:rPr>
          <w:rFonts w:ascii="Times New Roman" w:hAnsi="Times New Roman" w:cs="Times New Roman"/>
          <w:b/>
          <w:color w:val="0D0D0D" w:themeColor="text1" w:themeTint="F2"/>
          <w:sz w:val="32"/>
          <w:szCs w:val="32"/>
          <w:u w:val="thick" w:color="000000" w:themeColor="text1"/>
        </w:rPr>
        <w:t xml:space="preserve">             </w:t>
      </w:r>
    </w:p>
    <w:p w:rsidR="00440ADC" w:rsidRDefault="00440ADC" w:rsidP="00440ADC">
      <w:pPr>
        <w:rPr>
          <w:rFonts w:ascii="Times New Roman" w:hAnsi="Times New Roman" w:cs="Times New Roman"/>
          <w:sz w:val="24"/>
        </w:rPr>
      </w:pPr>
    </w:p>
    <w:p w:rsidR="00440ADC" w:rsidRDefault="00440ADC" w:rsidP="00440ADC">
      <w:pPr>
        <w:rPr>
          <w:rFonts w:ascii="Times New Roman" w:hAnsi="Times New Roman" w:cs="Times New Roman"/>
          <w:sz w:val="24"/>
        </w:rPr>
      </w:pPr>
    </w:p>
    <w:p w:rsidR="00440ADC" w:rsidRPr="00EB36F0" w:rsidRDefault="00440ADC" w:rsidP="00440ADC">
      <w:pPr>
        <w:rPr>
          <w:rFonts w:ascii="Times New Roman" w:hAnsi="Times New Roman" w:cs="Times New Roman"/>
          <w:b/>
          <w:sz w:val="28"/>
          <w:szCs w:val="28"/>
          <w:u w:val="single"/>
        </w:rPr>
      </w:pPr>
    </w:p>
    <w:p w:rsidR="00440ADC" w:rsidRPr="00440ADC" w:rsidRDefault="00440ADC" w:rsidP="00440ADC">
      <w:pPr>
        <w:rPr>
          <w:b/>
          <w:color w:val="0D0D0D" w:themeColor="text1" w:themeTint="F2"/>
          <w:sz w:val="32"/>
          <w:szCs w:val="32"/>
          <w:u w:val="thick" w:color="000000" w:themeColor="text1"/>
        </w:rPr>
      </w:pPr>
    </w:p>
    <w:p w:rsidR="00440ADC" w:rsidRDefault="00440ADC" w:rsidP="00440ADC">
      <w:pPr>
        <w:pStyle w:val="ListParagraph"/>
        <w:ind w:left="360"/>
        <w:rPr>
          <w:rFonts w:ascii="Times New Roman" w:hAnsi="Times New Roman" w:cs="Times New Roman"/>
          <w:b/>
          <w:color w:val="0D0D0D" w:themeColor="text1" w:themeTint="F2"/>
          <w:sz w:val="24"/>
          <w:szCs w:val="24"/>
          <w:u w:val="thick" w:color="000000" w:themeColor="text1"/>
        </w:rPr>
      </w:pPr>
      <w:r>
        <w:rPr>
          <w:rFonts w:ascii="Times New Roman" w:hAnsi="Times New Roman" w:cs="Times New Roman"/>
          <w:b/>
          <w:color w:val="0D0D0D" w:themeColor="text1" w:themeTint="F2"/>
          <w:sz w:val="24"/>
          <w:szCs w:val="24"/>
          <w:u w:val="thick" w:color="000000" w:themeColor="text1"/>
        </w:rPr>
        <w:t xml:space="preserve">               </w:t>
      </w:r>
    </w:p>
    <w:p w:rsidR="00440ADC" w:rsidRPr="00440ADC" w:rsidRDefault="00440ADC" w:rsidP="00440ADC">
      <w:pPr>
        <w:pStyle w:val="ListParagraph"/>
        <w:ind w:left="360"/>
        <w:rPr>
          <w:rFonts w:ascii="Times New Roman" w:hAnsi="Times New Roman" w:cs="Times New Roman"/>
          <w:color w:val="0D0D0D" w:themeColor="text1" w:themeTint="F2"/>
          <w:sz w:val="24"/>
          <w:szCs w:val="24"/>
          <w:u w:val="thick" w:color="000000" w:themeColor="text1"/>
        </w:rPr>
      </w:pPr>
    </w:p>
    <w:p w:rsidR="00440ADC" w:rsidRDefault="00440ADC" w:rsidP="00440ADC">
      <w:pPr>
        <w:pStyle w:val="ListParagraph"/>
        <w:ind w:left="360"/>
        <w:rPr>
          <w:rFonts w:ascii="Times New Roman" w:hAnsi="Times New Roman" w:cs="Times New Roman"/>
          <w:b/>
          <w:color w:val="0D0D0D" w:themeColor="text1" w:themeTint="F2"/>
          <w:sz w:val="32"/>
          <w:szCs w:val="32"/>
          <w:u w:val="thick" w:color="000000" w:themeColor="text1"/>
        </w:rPr>
      </w:pPr>
    </w:p>
    <w:p w:rsidR="00440ADC" w:rsidRDefault="00440ADC" w:rsidP="00440ADC">
      <w:pPr>
        <w:pStyle w:val="ListParagraph"/>
        <w:ind w:left="360"/>
        <w:rPr>
          <w:rFonts w:ascii="Times New Roman" w:hAnsi="Times New Roman" w:cs="Times New Roman"/>
          <w:b/>
          <w:color w:val="0D0D0D" w:themeColor="text1" w:themeTint="F2"/>
          <w:sz w:val="32"/>
          <w:szCs w:val="32"/>
          <w:u w:val="thick" w:color="000000" w:themeColor="text1"/>
        </w:rPr>
      </w:pPr>
    </w:p>
    <w:p w:rsidR="00440ADC" w:rsidRPr="00440ADC" w:rsidRDefault="00440ADC" w:rsidP="00440ADC">
      <w:pPr>
        <w:rPr>
          <w:rFonts w:ascii="Times New Roman" w:hAnsi="Times New Roman" w:cs="Times New Roman"/>
          <w:b/>
          <w:color w:val="0D0D0D" w:themeColor="text1" w:themeTint="F2"/>
          <w:sz w:val="32"/>
          <w:szCs w:val="32"/>
          <w:u w:val="thick" w:color="000000" w:themeColor="text1"/>
        </w:rPr>
      </w:pPr>
    </w:p>
    <w:p w:rsidR="00440ADC" w:rsidRPr="001A11FB" w:rsidRDefault="00440ADC" w:rsidP="00440ADC">
      <w:pPr>
        <w:pStyle w:val="ListParagraph"/>
        <w:spacing w:line="360" w:lineRule="auto"/>
        <w:ind w:left="2100"/>
        <w:rPr>
          <w:rFonts w:ascii="Times New Roman" w:hAnsi="Times New Roman" w:cs="Times New Roman"/>
          <w:sz w:val="24"/>
          <w:szCs w:val="24"/>
        </w:rPr>
      </w:pPr>
    </w:p>
    <w:p w:rsidR="007A0E3C" w:rsidRPr="00595334" w:rsidRDefault="007A0E3C" w:rsidP="00377593">
      <w:pPr>
        <w:pStyle w:val="ListParagraph"/>
        <w:ind w:left="360"/>
        <w:rPr>
          <w:rFonts w:ascii="Times New Roman" w:hAnsi="Times New Roman" w:cs="Times New Roman"/>
          <w:b/>
          <w:color w:val="0D0D0D" w:themeColor="text1" w:themeTint="F2"/>
          <w:sz w:val="32"/>
          <w:szCs w:val="32"/>
          <w:u w:val="thick" w:color="000000" w:themeColor="text1"/>
        </w:rPr>
      </w:pPr>
    </w:p>
    <w:p w:rsidR="00595334" w:rsidRDefault="00595334" w:rsidP="00595334">
      <w:pPr>
        <w:rPr>
          <w:rFonts w:ascii="Times New Roman" w:hAnsi="Times New Roman" w:cs="Times New Roman"/>
          <w:color w:val="0D0D0D" w:themeColor="text1" w:themeTint="F2"/>
          <w:sz w:val="24"/>
          <w:szCs w:val="24"/>
        </w:rPr>
      </w:pPr>
    </w:p>
    <w:p w:rsidR="00595334" w:rsidRPr="00DD5EBB" w:rsidRDefault="00595334" w:rsidP="00DD5EBB">
      <w:pPr>
        <w:pStyle w:val="NormalWeb"/>
        <w:spacing w:line="360" w:lineRule="auto"/>
        <w:ind w:right="-180"/>
        <w:rPr>
          <w:rFonts w:ascii="Times New Roman" w:hAnsi="Times New Roman"/>
          <w:b w:val="0"/>
          <w:bCs/>
          <w:szCs w:val="24"/>
        </w:rPr>
      </w:pPr>
    </w:p>
    <w:p w:rsidR="00DD5EBB" w:rsidRPr="00DD5EBB" w:rsidRDefault="00DD5EBB" w:rsidP="00296A2F">
      <w:pPr>
        <w:pStyle w:val="NormalWeb"/>
        <w:spacing w:line="360" w:lineRule="auto"/>
        <w:ind w:right="-180"/>
        <w:rPr>
          <w:rFonts w:ascii="Times New Roman" w:hAnsi="Times New Roman"/>
          <w:b w:val="0"/>
          <w:bCs/>
          <w:szCs w:val="24"/>
        </w:rPr>
      </w:pPr>
    </w:p>
    <w:p w:rsidR="00296A2F" w:rsidRPr="001255A0" w:rsidRDefault="00296A2F" w:rsidP="00C84829">
      <w:pPr>
        <w:rPr>
          <w:sz w:val="28"/>
          <w:szCs w:val="28"/>
        </w:rPr>
      </w:pPr>
    </w:p>
    <w:sectPr w:rsidR="00296A2F" w:rsidRPr="001255A0" w:rsidSect="00C84829">
      <w:headerReference w:type="even" r:id="rId21"/>
      <w:headerReference w:type="default" r:id="rId22"/>
      <w:footerReference w:type="even" r:id="rId23"/>
      <w:footerReference w:type="default" r:id="rId24"/>
      <w:headerReference w:type="first" r:id="rId25"/>
      <w:footerReference w:type="first" r:id="rId26"/>
      <w:pgSz w:w="11907" w:h="16839" w:code="9"/>
      <w:pgMar w:top="1728" w:right="1440" w:bottom="1440"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285" w:rsidRDefault="003F5285" w:rsidP="00141300">
      <w:pPr>
        <w:spacing w:after="0" w:line="240" w:lineRule="auto"/>
      </w:pPr>
      <w:r>
        <w:separator/>
      </w:r>
    </w:p>
  </w:endnote>
  <w:endnote w:type="continuationSeparator" w:id="0">
    <w:p w:rsidR="003F5285" w:rsidRDefault="003F5285" w:rsidP="00141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C9" w:rsidRDefault="004210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C9" w:rsidRDefault="004210C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C9" w:rsidRDefault="004210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285" w:rsidRDefault="003F5285" w:rsidP="00141300">
      <w:pPr>
        <w:spacing w:after="0" w:line="240" w:lineRule="auto"/>
      </w:pPr>
      <w:r>
        <w:separator/>
      </w:r>
    </w:p>
  </w:footnote>
  <w:footnote w:type="continuationSeparator" w:id="0">
    <w:p w:rsidR="003F5285" w:rsidRDefault="003F5285" w:rsidP="001413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C9" w:rsidRDefault="004210C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C9" w:rsidRDefault="004210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C9" w:rsidRDefault="004210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7"/>
    <w:multiLevelType w:val="multilevel"/>
    <w:tmpl w:val="722C718E"/>
    <w:name w:val="WW8Num6"/>
    <w:lvl w:ilvl="0">
      <w:start w:val="1"/>
      <w:numFmt w:val="decimal"/>
      <w:lvlText w:val="%1"/>
      <w:lvlJc w:val="left"/>
      <w:pPr>
        <w:tabs>
          <w:tab w:val="num" w:pos="540"/>
        </w:tabs>
        <w:ind w:left="540" w:hanging="540"/>
      </w:pPr>
    </w:lvl>
    <w:lvl w:ilvl="1">
      <w:start w:val="1"/>
      <w:numFmt w:val="decimal"/>
      <w:lvlText w:val="%2."/>
      <w:lvlJc w:val="left"/>
      <w:pPr>
        <w:tabs>
          <w:tab w:val="num" w:pos="540"/>
        </w:tabs>
        <w:ind w:left="540" w:hanging="540"/>
      </w:pPr>
      <w:rPr>
        <w:rFonts w:ascii="Times New Roman" w:eastAsiaTheme="minorHAnsi" w:hAnsi="Times New Roman" w:cs="Times New Roman"/>
      </w:r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
    <w:nsid w:val="00000009"/>
    <w:multiLevelType w:val="multilevel"/>
    <w:tmpl w:val="00000009"/>
    <w:name w:val="WW8Num8"/>
    <w:lvl w:ilvl="0">
      <w:start w:val="2"/>
      <w:numFmt w:val="decimal"/>
      <w:lvlText w:val="%1"/>
      <w:lvlJc w:val="left"/>
      <w:pPr>
        <w:tabs>
          <w:tab w:val="num" w:pos="1080"/>
        </w:tabs>
        <w:ind w:left="1080" w:hanging="1080"/>
      </w:pPr>
    </w:lvl>
    <w:lvl w:ilvl="1">
      <w:start w:val="1"/>
      <w:numFmt w:val="decimal"/>
      <w:lvlText w:val="%1.%2"/>
      <w:lvlJc w:val="left"/>
      <w:pPr>
        <w:tabs>
          <w:tab w:val="num" w:pos="1440"/>
        </w:tabs>
        <w:ind w:left="1440" w:hanging="1080"/>
      </w:pPr>
    </w:lvl>
    <w:lvl w:ilvl="2">
      <w:start w:val="1"/>
      <w:numFmt w:val="decimal"/>
      <w:lvlText w:val="%1.%2.%3"/>
      <w:lvlJc w:val="left"/>
      <w:pPr>
        <w:tabs>
          <w:tab w:val="num" w:pos="1800"/>
        </w:tabs>
        <w:ind w:left="1800" w:hanging="108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3">
    <w:nsid w:val="0000000A"/>
    <w:multiLevelType w:val="singleLevel"/>
    <w:tmpl w:val="0000000A"/>
    <w:name w:val="WW8Num9"/>
    <w:lvl w:ilvl="0">
      <w:start w:val="1"/>
      <w:numFmt w:val="decimal"/>
      <w:lvlText w:val="%1."/>
      <w:lvlJc w:val="left"/>
      <w:pPr>
        <w:tabs>
          <w:tab w:val="num" w:pos="1080"/>
        </w:tabs>
        <w:ind w:left="1080" w:hanging="720"/>
      </w:pPr>
    </w:lvl>
  </w:abstractNum>
  <w:abstractNum w:abstractNumId="4">
    <w:nsid w:val="0000000C"/>
    <w:multiLevelType w:val="multilevel"/>
    <w:tmpl w:val="0000000C"/>
    <w:name w:val="WW8Num11"/>
    <w:lvl w:ilvl="0">
      <w:start w:val="1"/>
      <w:numFmt w:val="decimal"/>
      <w:lvlText w:val="%1."/>
      <w:lvlJc w:val="left"/>
      <w:pPr>
        <w:tabs>
          <w:tab w:val="num" w:pos="390"/>
        </w:tabs>
        <w:ind w:left="390" w:hanging="39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5">
    <w:nsid w:val="0000001C"/>
    <w:multiLevelType w:val="multilevel"/>
    <w:tmpl w:val="0000001C"/>
    <w:name w:val="WW8Num28"/>
    <w:lvl w:ilvl="0">
      <w:start w:val="1"/>
      <w:numFmt w:val="decimal"/>
      <w:lvlText w:val="%1."/>
      <w:lvlJc w:val="left"/>
      <w:pPr>
        <w:tabs>
          <w:tab w:val="num" w:pos="720"/>
        </w:tabs>
        <w:ind w:left="720" w:hanging="360"/>
      </w:pPr>
      <w:rPr>
        <w:b w:val="0"/>
      </w:r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numFmt w:val="none"/>
      <w:lvlText w:val=""/>
      <w:lvlJc w:val="left"/>
      <w:pPr>
        <w:tabs>
          <w:tab w:val="num" w:pos="360"/>
        </w:tabs>
        <w:ind w:left="0" w:firstLine="0"/>
      </w:pPr>
    </w:lvl>
  </w:abstractNum>
  <w:abstractNum w:abstractNumId="6">
    <w:nsid w:val="0000001D"/>
    <w:multiLevelType w:val="multilevel"/>
    <w:tmpl w:val="0000001D"/>
    <w:name w:val="WW8Num29"/>
    <w:lvl w:ilvl="0">
      <w:start w:val="1"/>
      <w:numFmt w:val="decimal"/>
      <w:lvlText w:val="%1."/>
      <w:lvlJc w:val="left"/>
      <w:pPr>
        <w:tabs>
          <w:tab w:val="num" w:pos="1080"/>
        </w:tabs>
        <w:ind w:left="1080" w:hanging="720"/>
      </w:p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numFmt w:val="none"/>
      <w:lvlText w:val=""/>
      <w:lvlJc w:val="left"/>
      <w:pPr>
        <w:tabs>
          <w:tab w:val="num" w:pos="360"/>
        </w:tabs>
        <w:ind w:left="0" w:firstLine="0"/>
      </w:pPr>
    </w:lvl>
  </w:abstractNum>
  <w:abstractNum w:abstractNumId="7">
    <w:nsid w:val="00000022"/>
    <w:multiLevelType w:val="multilevel"/>
    <w:tmpl w:val="00000022"/>
    <w:name w:val="WW8Num34"/>
    <w:lvl w:ilvl="0">
      <w:start w:val="1"/>
      <w:numFmt w:val="decimal"/>
      <w:lvlText w:val="%1."/>
      <w:lvlJc w:val="left"/>
      <w:pPr>
        <w:tabs>
          <w:tab w:val="num" w:pos="390"/>
        </w:tabs>
        <w:ind w:left="390" w:hanging="39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8">
    <w:nsid w:val="00000023"/>
    <w:multiLevelType w:val="multilevel"/>
    <w:tmpl w:val="674642FE"/>
    <w:name w:val="WW8Num35"/>
    <w:lvl w:ilvl="0">
      <w:start w:val="1"/>
      <w:numFmt w:val="decimal"/>
      <w:lvlText w:val="%1."/>
      <w:lvlJc w:val="left"/>
      <w:pPr>
        <w:tabs>
          <w:tab w:val="num" w:pos="360"/>
        </w:tabs>
        <w:ind w:left="360" w:hanging="360"/>
      </w:pPr>
      <w:rPr>
        <w:rFonts w:ascii="Times New Roman" w:eastAsiaTheme="minorHAnsi" w:hAnsi="Times New Roman" w:cs="Times New Roman"/>
      </w:r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9">
    <w:nsid w:val="00000024"/>
    <w:multiLevelType w:val="multilevel"/>
    <w:tmpl w:val="92A8CC32"/>
    <w:name w:val="WW8Num36"/>
    <w:lvl w:ilvl="0">
      <w:start w:val="1"/>
      <w:numFmt w:val="decimal"/>
      <w:lvlText w:val="%1"/>
      <w:lvlJc w:val="left"/>
      <w:pPr>
        <w:tabs>
          <w:tab w:val="num" w:pos="360"/>
        </w:tabs>
        <w:ind w:left="360" w:hanging="360"/>
      </w:pPr>
      <w:rPr>
        <w:rFonts w:asciiTheme="minorHAnsi" w:eastAsiaTheme="minorHAnsi" w:hAnsiTheme="minorHAnsi" w:cstheme="minorBidi"/>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0">
    <w:nsid w:val="28E058CC"/>
    <w:multiLevelType w:val="hybridMultilevel"/>
    <w:tmpl w:val="1C9E3494"/>
    <w:lvl w:ilvl="0" w:tplc="8D6E5974">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1">
    <w:nsid w:val="2C310EAF"/>
    <w:multiLevelType w:val="hybridMultilevel"/>
    <w:tmpl w:val="541C46EE"/>
    <w:lvl w:ilvl="0" w:tplc="CE58B39E">
      <w:start w:val="1"/>
      <w:numFmt w:val="decimal"/>
      <w:lvlText w:val="%1."/>
      <w:lvlJc w:val="left"/>
      <w:pPr>
        <w:ind w:left="600" w:hanging="360"/>
      </w:pPr>
      <w:rPr>
        <w:rFonts w:hint="default"/>
      </w:rPr>
    </w:lvl>
    <w:lvl w:ilvl="1" w:tplc="04090019">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2">
    <w:nsid w:val="3DA477FB"/>
    <w:multiLevelType w:val="hybridMultilevel"/>
    <w:tmpl w:val="44364E60"/>
    <w:lvl w:ilvl="0" w:tplc="B9EC3CA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2E2FCC"/>
    <w:multiLevelType w:val="hybridMultilevel"/>
    <w:tmpl w:val="5660FF3C"/>
    <w:lvl w:ilvl="0" w:tplc="54465D04">
      <w:start w:val="1"/>
      <w:numFmt w:val="decimal"/>
      <w:lvlText w:val="%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C54323"/>
    <w:multiLevelType w:val="hybridMultilevel"/>
    <w:tmpl w:val="1C880230"/>
    <w:lvl w:ilvl="0" w:tplc="7A2425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786E89"/>
    <w:multiLevelType w:val="hybridMultilevel"/>
    <w:tmpl w:val="4A2E5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663A1F"/>
    <w:multiLevelType w:val="hybridMultilevel"/>
    <w:tmpl w:val="4A8A1E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7">
    <w:nsid w:val="62A179D8"/>
    <w:multiLevelType w:val="hybridMultilevel"/>
    <w:tmpl w:val="011AA1FA"/>
    <w:lvl w:ilvl="0" w:tplc="2DCEBC36">
      <w:start w:val="1"/>
      <w:numFmt w:val="decimal"/>
      <w:lvlText w:val="%1."/>
      <w:lvlJc w:val="left"/>
      <w:pPr>
        <w:ind w:left="2460" w:hanging="360"/>
      </w:pPr>
      <w:rPr>
        <w:rFonts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18">
    <w:nsid w:val="65831897"/>
    <w:multiLevelType w:val="hybridMultilevel"/>
    <w:tmpl w:val="57B64A5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1609FE"/>
    <w:multiLevelType w:val="hybridMultilevel"/>
    <w:tmpl w:val="8378F20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9F7D4D"/>
    <w:multiLevelType w:val="hybridMultilevel"/>
    <w:tmpl w:val="518493C2"/>
    <w:lvl w:ilvl="0" w:tplc="EF08BC90">
      <w:start w:val="1"/>
      <w:numFmt w:val="decimal"/>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1">
    <w:nsid w:val="7FDA1054"/>
    <w:multiLevelType w:val="hybridMultilevel"/>
    <w:tmpl w:val="1F8A61F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13"/>
  </w:num>
  <w:num w:numId="4">
    <w:abstractNumId w:val="4"/>
  </w:num>
  <w:num w:numId="5">
    <w:abstractNumId w:val="12"/>
  </w:num>
  <w:num w:numId="6">
    <w:abstractNumId w:val="6"/>
  </w:num>
  <w:num w:numId="7">
    <w:abstractNumId w:val="7"/>
  </w:num>
  <w:num w:numId="8">
    <w:abstractNumId w:val="9"/>
  </w:num>
  <w:num w:numId="9">
    <w:abstractNumId w:val="1"/>
  </w:num>
  <w:num w:numId="10">
    <w:abstractNumId w:val="2"/>
  </w:num>
  <w:num w:numId="11">
    <w:abstractNumId w:val="8"/>
  </w:num>
  <w:num w:numId="12">
    <w:abstractNumId w:val="11"/>
  </w:num>
  <w:num w:numId="13">
    <w:abstractNumId w:val="5"/>
  </w:num>
  <w:num w:numId="14">
    <w:abstractNumId w:val="0"/>
  </w:num>
  <w:num w:numId="15">
    <w:abstractNumId w:val="3"/>
  </w:num>
  <w:num w:numId="16">
    <w:abstractNumId w:val="10"/>
  </w:num>
  <w:num w:numId="17">
    <w:abstractNumId w:val="17"/>
  </w:num>
  <w:num w:numId="18">
    <w:abstractNumId w:val="18"/>
  </w:num>
  <w:num w:numId="19">
    <w:abstractNumId w:val="20"/>
  </w:num>
  <w:num w:numId="20">
    <w:abstractNumId w:val="14"/>
  </w:num>
  <w:num w:numId="21">
    <w:abstractNumId w:val="1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829"/>
    <w:rsid w:val="00021D47"/>
    <w:rsid w:val="000A6717"/>
    <w:rsid w:val="000D4CA7"/>
    <w:rsid w:val="000D671B"/>
    <w:rsid w:val="000F1FC8"/>
    <w:rsid w:val="000F4D51"/>
    <w:rsid w:val="00103D5C"/>
    <w:rsid w:val="001255A0"/>
    <w:rsid w:val="00141300"/>
    <w:rsid w:val="001632B4"/>
    <w:rsid w:val="00165C73"/>
    <w:rsid w:val="001A11FB"/>
    <w:rsid w:val="001D788F"/>
    <w:rsid w:val="00296A2F"/>
    <w:rsid w:val="00336A63"/>
    <w:rsid w:val="00350B5D"/>
    <w:rsid w:val="00377593"/>
    <w:rsid w:val="003B0363"/>
    <w:rsid w:val="003F5285"/>
    <w:rsid w:val="004210C9"/>
    <w:rsid w:val="004405C5"/>
    <w:rsid w:val="00440ADC"/>
    <w:rsid w:val="00476EC8"/>
    <w:rsid w:val="0048263A"/>
    <w:rsid w:val="00595334"/>
    <w:rsid w:val="005B2C40"/>
    <w:rsid w:val="005C613C"/>
    <w:rsid w:val="0074695D"/>
    <w:rsid w:val="00794EB6"/>
    <w:rsid w:val="007A0E3C"/>
    <w:rsid w:val="007B42A1"/>
    <w:rsid w:val="0081326F"/>
    <w:rsid w:val="008412D5"/>
    <w:rsid w:val="00860B1B"/>
    <w:rsid w:val="00861D1D"/>
    <w:rsid w:val="00865462"/>
    <w:rsid w:val="00880C45"/>
    <w:rsid w:val="008C2EF2"/>
    <w:rsid w:val="008E5FC8"/>
    <w:rsid w:val="008F4818"/>
    <w:rsid w:val="00904F83"/>
    <w:rsid w:val="00907F82"/>
    <w:rsid w:val="009218CF"/>
    <w:rsid w:val="00924573"/>
    <w:rsid w:val="0093394E"/>
    <w:rsid w:val="009400D2"/>
    <w:rsid w:val="00946B30"/>
    <w:rsid w:val="00963143"/>
    <w:rsid w:val="0097462C"/>
    <w:rsid w:val="00A528E6"/>
    <w:rsid w:val="00A546EA"/>
    <w:rsid w:val="00A64CAC"/>
    <w:rsid w:val="00B24A53"/>
    <w:rsid w:val="00B8119E"/>
    <w:rsid w:val="00BF1FC6"/>
    <w:rsid w:val="00C84829"/>
    <w:rsid w:val="00D21611"/>
    <w:rsid w:val="00D46D6B"/>
    <w:rsid w:val="00D77B16"/>
    <w:rsid w:val="00D77FD1"/>
    <w:rsid w:val="00DD5EBB"/>
    <w:rsid w:val="00DE392D"/>
    <w:rsid w:val="00DE5C8E"/>
    <w:rsid w:val="00E10995"/>
    <w:rsid w:val="00E307EB"/>
    <w:rsid w:val="00E45477"/>
    <w:rsid w:val="00F41102"/>
    <w:rsid w:val="00F717B9"/>
    <w:rsid w:val="00F82F5F"/>
    <w:rsid w:val="00FB5BF2"/>
    <w:rsid w:val="00FB7359"/>
    <w:rsid w:val="00FC7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BED88C-77EF-4F1F-8943-88CB99C9A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1A11FB"/>
    <w:pPr>
      <w:keepNext/>
      <w:suppressAutoHyphens/>
      <w:spacing w:after="0" w:line="240" w:lineRule="auto"/>
      <w:ind w:left="1440" w:hanging="360"/>
      <w:jc w:val="center"/>
      <w:outlineLvl w:val="1"/>
    </w:pPr>
    <w:rPr>
      <w:rFonts w:ascii="Tahoma" w:eastAsia="Times New Roman" w:hAnsi="Tahoma" w:cs="Tahoma"/>
      <w:sz w:val="36"/>
      <w:szCs w:val="26"/>
      <w:u w:val="single"/>
      <w:lang w:eastAsia="ar-SA"/>
    </w:rPr>
  </w:style>
  <w:style w:type="paragraph" w:styleId="Heading3">
    <w:name w:val="heading 3"/>
    <w:basedOn w:val="Normal"/>
    <w:next w:val="Normal"/>
    <w:link w:val="Heading3Char"/>
    <w:uiPriority w:val="9"/>
    <w:semiHidden/>
    <w:unhideWhenUsed/>
    <w:qFormat/>
    <w:rsid w:val="00860B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1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102"/>
    <w:rPr>
      <w:rFonts w:ascii="Tahoma" w:hAnsi="Tahoma" w:cs="Tahoma"/>
      <w:sz w:val="16"/>
      <w:szCs w:val="16"/>
    </w:rPr>
  </w:style>
  <w:style w:type="paragraph" w:styleId="Title">
    <w:name w:val="Title"/>
    <w:basedOn w:val="Normal"/>
    <w:next w:val="Normal"/>
    <w:link w:val="TitleChar"/>
    <w:uiPriority w:val="10"/>
    <w:qFormat/>
    <w:rsid w:val="000F4D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F4D51"/>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0F4D51"/>
    <w:pPr>
      <w:spacing w:after="0" w:line="240" w:lineRule="auto"/>
    </w:pPr>
  </w:style>
  <w:style w:type="paragraph" w:styleId="ListParagraph">
    <w:name w:val="List Paragraph"/>
    <w:basedOn w:val="Normal"/>
    <w:uiPriority w:val="34"/>
    <w:qFormat/>
    <w:rsid w:val="00A546EA"/>
    <w:pPr>
      <w:ind w:left="720"/>
      <w:contextualSpacing/>
    </w:pPr>
  </w:style>
  <w:style w:type="paragraph" w:styleId="NormalWeb">
    <w:name w:val="Normal (Web)"/>
    <w:basedOn w:val="Normal"/>
    <w:rsid w:val="00296A2F"/>
    <w:pPr>
      <w:suppressAutoHyphens/>
      <w:spacing w:before="280" w:after="280" w:line="240" w:lineRule="auto"/>
    </w:pPr>
    <w:rPr>
      <w:rFonts w:ascii="Arial" w:eastAsia="Times New Roman" w:hAnsi="Arial" w:cs="Times New Roman"/>
      <w:b/>
      <w:sz w:val="24"/>
      <w:szCs w:val="26"/>
      <w:lang w:eastAsia="ar-SA"/>
    </w:rPr>
  </w:style>
  <w:style w:type="paragraph" w:styleId="BodyTextIndent">
    <w:name w:val="Body Text Indent"/>
    <w:basedOn w:val="Normal"/>
    <w:link w:val="BodyTextIndentChar"/>
    <w:semiHidden/>
    <w:rsid w:val="00DD5EBB"/>
    <w:pPr>
      <w:suppressAutoHyphens/>
      <w:spacing w:after="0" w:line="480" w:lineRule="auto"/>
      <w:ind w:firstLine="720"/>
      <w:jc w:val="both"/>
    </w:pPr>
    <w:rPr>
      <w:rFonts w:ascii="Arial" w:eastAsia="Times New Roman" w:hAnsi="Arial" w:cs="Arial"/>
      <w:sz w:val="24"/>
      <w:szCs w:val="26"/>
      <w:lang w:eastAsia="ar-SA"/>
    </w:rPr>
  </w:style>
  <w:style w:type="character" w:customStyle="1" w:styleId="BodyTextIndentChar">
    <w:name w:val="Body Text Indent Char"/>
    <w:basedOn w:val="DefaultParagraphFont"/>
    <w:link w:val="BodyTextIndent"/>
    <w:semiHidden/>
    <w:rsid w:val="00DD5EBB"/>
    <w:rPr>
      <w:rFonts w:ascii="Arial" w:eastAsia="Times New Roman" w:hAnsi="Arial" w:cs="Arial"/>
      <w:sz w:val="24"/>
      <w:szCs w:val="26"/>
      <w:lang w:eastAsia="ar-SA"/>
    </w:rPr>
  </w:style>
  <w:style w:type="paragraph" w:customStyle="1" w:styleId="H4">
    <w:name w:val="H4"/>
    <w:basedOn w:val="Normal"/>
    <w:next w:val="Normal"/>
    <w:rsid w:val="00336A63"/>
    <w:pPr>
      <w:keepNext/>
      <w:suppressAutoHyphens/>
      <w:spacing w:before="100" w:after="100" w:line="240" w:lineRule="auto"/>
    </w:pPr>
    <w:rPr>
      <w:rFonts w:ascii="Arial" w:eastAsia="Times New Roman" w:hAnsi="Arial" w:cs="Times New Roman"/>
      <w:sz w:val="24"/>
      <w:szCs w:val="20"/>
      <w:lang w:eastAsia="ar-SA"/>
    </w:rPr>
  </w:style>
  <w:style w:type="character" w:customStyle="1" w:styleId="WW8Num13z2">
    <w:name w:val="WW8Num13z2"/>
    <w:rsid w:val="00336A63"/>
    <w:rPr>
      <w:rFonts w:ascii="Wingdings" w:hAnsi="Wingdings"/>
    </w:rPr>
  </w:style>
  <w:style w:type="paragraph" w:styleId="Header">
    <w:name w:val="header"/>
    <w:basedOn w:val="Normal"/>
    <w:link w:val="HeaderChar"/>
    <w:uiPriority w:val="99"/>
    <w:unhideWhenUsed/>
    <w:rsid w:val="00141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300"/>
  </w:style>
  <w:style w:type="paragraph" w:styleId="Footer">
    <w:name w:val="footer"/>
    <w:basedOn w:val="Normal"/>
    <w:link w:val="FooterChar"/>
    <w:uiPriority w:val="99"/>
    <w:unhideWhenUsed/>
    <w:rsid w:val="00141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300"/>
  </w:style>
  <w:style w:type="character" w:customStyle="1" w:styleId="Heading2Char">
    <w:name w:val="Heading 2 Char"/>
    <w:basedOn w:val="DefaultParagraphFont"/>
    <w:link w:val="Heading2"/>
    <w:rsid w:val="001A11FB"/>
    <w:rPr>
      <w:rFonts w:ascii="Tahoma" w:eastAsia="Times New Roman" w:hAnsi="Tahoma" w:cs="Tahoma"/>
      <w:sz w:val="36"/>
      <w:szCs w:val="26"/>
      <w:u w:val="single"/>
      <w:lang w:eastAsia="ar-SA"/>
    </w:rPr>
  </w:style>
  <w:style w:type="character" w:customStyle="1" w:styleId="Heading3Char">
    <w:name w:val="Heading 3 Char"/>
    <w:basedOn w:val="DefaultParagraphFont"/>
    <w:link w:val="Heading3"/>
    <w:uiPriority w:val="9"/>
    <w:semiHidden/>
    <w:rsid w:val="00860B1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60B1B"/>
    <w:rPr>
      <w:color w:val="0000FF"/>
      <w:u w:val="single"/>
    </w:rPr>
  </w:style>
  <w:style w:type="character" w:styleId="Emphasis">
    <w:name w:val="Emphasis"/>
    <w:basedOn w:val="DefaultParagraphFont"/>
    <w:uiPriority w:val="20"/>
    <w:qFormat/>
    <w:rsid w:val="00860B1B"/>
    <w:rPr>
      <w:i/>
      <w:iCs/>
    </w:rPr>
  </w:style>
  <w:style w:type="character" w:styleId="HTMLCite">
    <w:name w:val="HTML Cite"/>
    <w:basedOn w:val="DefaultParagraphFont"/>
    <w:uiPriority w:val="99"/>
    <w:semiHidden/>
    <w:unhideWhenUsed/>
    <w:rsid w:val="00860B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72774">
      <w:bodyDiv w:val="1"/>
      <w:marLeft w:val="0"/>
      <w:marRight w:val="0"/>
      <w:marTop w:val="0"/>
      <w:marBottom w:val="0"/>
      <w:divBdr>
        <w:top w:val="none" w:sz="0" w:space="0" w:color="auto"/>
        <w:left w:val="none" w:sz="0" w:space="0" w:color="auto"/>
        <w:bottom w:val="none" w:sz="0" w:space="0" w:color="auto"/>
        <w:right w:val="none" w:sz="0" w:space="0" w:color="auto"/>
      </w:divBdr>
      <w:divsChild>
        <w:div w:id="1934585964">
          <w:marLeft w:val="0"/>
          <w:marRight w:val="0"/>
          <w:marTop w:val="0"/>
          <w:marBottom w:val="0"/>
          <w:divBdr>
            <w:top w:val="none" w:sz="0" w:space="0" w:color="auto"/>
            <w:left w:val="none" w:sz="0" w:space="0" w:color="auto"/>
            <w:bottom w:val="none" w:sz="0" w:space="0" w:color="auto"/>
            <w:right w:val="none" w:sz="0" w:space="0" w:color="auto"/>
          </w:divBdr>
          <w:divsChild>
            <w:div w:id="446654738">
              <w:marLeft w:val="0"/>
              <w:marRight w:val="0"/>
              <w:marTop w:val="0"/>
              <w:marBottom w:val="0"/>
              <w:divBdr>
                <w:top w:val="none" w:sz="0" w:space="0" w:color="auto"/>
                <w:left w:val="none" w:sz="0" w:space="0" w:color="auto"/>
                <w:bottom w:val="none" w:sz="0" w:space="0" w:color="auto"/>
                <w:right w:val="none" w:sz="0" w:space="0" w:color="auto"/>
              </w:divBdr>
              <w:divsChild>
                <w:div w:id="12048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9826">
      <w:bodyDiv w:val="1"/>
      <w:marLeft w:val="0"/>
      <w:marRight w:val="0"/>
      <w:marTop w:val="0"/>
      <w:marBottom w:val="0"/>
      <w:divBdr>
        <w:top w:val="none" w:sz="0" w:space="0" w:color="auto"/>
        <w:left w:val="none" w:sz="0" w:space="0" w:color="auto"/>
        <w:bottom w:val="none" w:sz="0" w:space="0" w:color="auto"/>
        <w:right w:val="none" w:sz="0" w:space="0" w:color="auto"/>
      </w:divBdr>
      <w:divsChild>
        <w:div w:id="1256748971">
          <w:marLeft w:val="0"/>
          <w:marRight w:val="0"/>
          <w:marTop w:val="0"/>
          <w:marBottom w:val="0"/>
          <w:divBdr>
            <w:top w:val="none" w:sz="0" w:space="0" w:color="auto"/>
            <w:left w:val="none" w:sz="0" w:space="0" w:color="auto"/>
            <w:bottom w:val="none" w:sz="0" w:space="0" w:color="auto"/>
            <w:right w:val="none" w:sz="0" w:space="0" w:color="auto"/>
          </w:divBdr>
          <w:divsChild>
            <w:div w:id="1945074245">
              <w:marLeft w:val="0"/>
              <w:marRight w:val="0"/>
              <w:marTop w:val="0"/>
              <w:marBottom w:val="0"/>
              <w:divBdr>
                <w:top w:val="none" w:sz="0" w:space="0" w:color="auto"/>
                <w:left w:val="none" w:sz="0" w:space="0" w:color="auto"/>
                <w:bottom w:val="none" w:sz="0" w:space="0" w:color="auto"/>
                <w:right w:val="none" w:sz="0" w:space="0" w:color="auto"/>
              </w:divBdr>
              <w:divsChild>
                <w:div w:id="2223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tutorialspoint.com/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google.com.bd/url?sa=t&amp;rct=j&amp;q=&amp;esrc=s&amp;source=web&amp;cd=1&amp;cad=rja&amp;uact=8&amp;ved=0CCAQFjAA&amp;url=http%3A%2F%2Fwww.tutorialspoint.com%2Fmysql%2F&amp;ei=Dgk-VPf7CI-2uAS2vIGYDw&amp;usg=AFQjCNFgU5vRCSRmUN5BoF_zcMe2YOfM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1</Pages>
  <Words>2671</Words>
  <Characters>15226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papon</dc:creator>
  <cp:lastModifiedBy>Tanmoy Ghosh</cp:lastModifiedBy>
  <cp:revision>45</cp:revision>
  <dcterms:created xsi:type="dcterms:W3CDTF">2014-10-15T01:49:00Z</dcterms:created>
  <dcterms:modified xsi:type="dcterms:W3CDTF">2014-10-15T18:28:00Z</dcterms:modified>
</cp:coreProperties>
</file>